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7587" w:rsidRPr="003B65C1" w:rsidRDefault="00587587"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87587" w:rsidRPr="003B65C1" w:rsidRDefault="00587587"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87587" w:rsidRPr="003B65C1" w:rsidRDefault="00587587" w:rsidP="00CD31B8">
      <w:pPr>
        <w:spacing w:after="0" w:line="360" w:lineRule="auto"/>
        <w:jc w:val="center"/>
        <w:rPr>
          <w:rFonts w:ascii="Arial" w:hAnsi="Arial" w:cs="Arial"/>
          <w:b/>
          <w:sz w:val="24"/>
          <w:szCs w:val="24"/>
        </w:rPr>
      </w:pPr>
    </w:p>
    <w:p w:rsidR="00587587" w:rsidRPr="003B65C1" w:rsidRDefault="00587587"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87587" w:rsidRPr="003B65C1" w:rsidRDefault="00587587"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87587" w:rsidRPr="003B65C1" w:rsidRDefault="00587587" w:rsidP="00CD31B8">
      <w:pPr>
        <w:spacing w:after="0" w:line="360" w:lineRule="auto"/>
        <w:jc w:val="center"/>
        <w:rPr>
          <w:rFonts w:ascii="Arial" w:hAnsi="Arial" w:cs="Arial"/>
          <w:b/>
          <w:sz w:val="24"/>
          <w:szCs w:val="24"/>
        </w:rPr>
      </w:pPr>
    </w:p>
    <w:p w:rsidR="00587587" w:rsidRDefault="00587587"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sidR="007728AB">
        <w:rPr>
          <w:rFonts w:ascii="Arial" w:hAnsi="Arial" w:cs="Arial"/>
          <w:b/>
          <w:color w:val="9E0000"/>
          <w:sz w:val="24"/>
          <w:szCs w:val="24"/>
        </w:rPr>
        <w:t xml:space="preserve"> FINAL</w:t>
      </w:r>
      <w:r w:rsidRPr="003B65C1">
        <w:rPr>
          <w:rFonts w:ascii="Arial" w:hAnsi="Arial" w:cs="Arial"/>
          <w:b/>
          <w:color w:val="9E0000"/>
          <w:sz w:val="24"/>
          <w:szCs w:val="24"/>
        </w:rPr>
        <w:t>)</w:t>
      </w:r>
    </w:p>
    <w:p w:rsidR="00587587" w:rsidRPr="003B65C1" w:rsidRDefault="00587587" w:rsidP="00CD31B8">
      <w:pPr>
        <w:spacing w:after="0" w:line="360" w:lineRule="auto"/>
        <w:ind w:left="1416" w:hanging="1416"/>
        <w:jc w:val="center"/>
        <w:rPr>
          <w:rFonts w:ascii="Arial" w:hAnsi="Arial" w:cs="Arial"/>
          <w:b/>
          <w:color w:val="9E0000"/>
          <w:sz w:val="24"/>
          <w:szCs w:val="24"/>
        </w:rPr>
      </w:pPr>
    </w:p>
    <w:p w:rsidR="00587587" w:rsidRPr="003B65C1" w:rsidRDefault="00587587"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87587" w:rsidRPr="003B65C1" w:rsidRDefault="00587587"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87587" w:rsidRPr="003B65C1" w:rsidRDefault="00587587"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87587" w:rsidRPr="003B65C1" w:rsidRDefault="00587587"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87587" w:rsidRPr="003B65C1" w:rsidRDefault="00587587"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87587" w:rsidRPr="003B65C1" w:rsidRDefault="00587587"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87587" w:rsidRPr="003B65C1" w:rsidRDefault="00587587" w:rsidP="00140E5A">
      <w:pPr>
        <w:spacing w:after="0" w:line="360" w:lineRule="auto"/>
        <w:jc w:val="center"/>
        <w:rPr>
          <w:rFonts w:ascii="Arial" w:hAnsi="Arial" w:cs="Arial"/>
          <w:sz w:val="24"/>
          <w:szCs w:val="24"/>
        </w:rPr>
      </w:pPr>
    </w:p>
    <w:p w:rsidR="00587587" w:rsidRPr="003B65C1" w:rsidRDefault="00587587"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87587" w:rsidRPr="003B65C1" w:rsidRDefault="00587587"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87587" w:rsidRPr="003B65C1" w:rsidRDefault="00587587" w:rsidP="00CD31B8">
      <w:pPr>
        <w:spacing w:after="0" w:line="360" w:lineRule="auto"/>
        <w:jc w:val="center"/>
        <w:rPr>
          <w:rFonts w:ascii="Arial" w:hAnsi="Arial" w:cs="Arial"/>
          <w:b/>
          <w:sz w:val="24"/>
          <w:szCs w:val="24"/>
        </w:rPr>
      </w:pPr>
    </w:p>
    <w:p w:rsidR="00587587" w:rsidRPr="003B65C1" w:rsidRDefault="00587587"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87587" w:rsidRPr="003B65C1" w:rsidRDefault="00587587"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87587" w:rsidRPr="003B65C1" w:rsidRDefault="00587587"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87587" w:rsidRPr="003B65C1" w:rsidRDefault="00587587" w:rsidP="00CD31B8">
      <w:pPr>
        <w:spacing w:after="0" w:line="360" w:lineRule="auto"/>
        <w:jc w:val="center"/>
        <w:rPr>
          <w:rFonts w:ascii="Arial" w:hAnsi="Arial" w:cs="Arial"/>
          <w:sz w:val="24"/>
          <w:szCs w:val="24"/>
        </w:rPr>
      </w:pPr>
    </w:p>
    <w:p w:rsidR="00587587" w:rsidRPr="003B65C1" w:rsidRDefault="00587587"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87587" w:rsidRDefault="00587587" w:rsidP="00CD31B8">
      <w:pPr>
        <w:spacing w:after="0" w:line="360" w:lineRule="auto"/>
        <w:jc w:val="center"/>
        <w:rPr>
          <w:rFonts w:ascii="Arial" w:hAnsi="Arial" w:cs="Arial"/>
          <w:sz w:val="24"/>
          <w:szCs w:val="24"/>
        </w:rPr>
      </w:pPr>
      <w:r>
        <w:rPr>
          <w:rFonts w:ascii="Arial" w:hAnsi="Arial" w:cs="Arial"/>
          <w:sz w:val="24"/>
          <w:szCs w:val="24"/>
        </w:rPr>
        <w:t>E83A</w:t>
      </w:r>
    </w:p>
    <w:p w:rsidR="00587587" w:rsidRPr="003B65C1" w:rsidRDefault="00587587" w:rsidP="00CD31B8">
      <w:pPr>
        <w:spacing w:after="0" w:line="360" w:lineRule="auto"/>
        <w:jc w:val="center"/>
        <w:rPr>
          <w:rFonts w:ascii="Arial" w:hAnsi="Arial" w:cs="Arial"/>
          <w:sz w:val="24"/>
          <w:szCs w:val="24"/>
        </w:rPr>
      </w:pPr>
    </w:p>
    <w:p w:rsidR="00587587" w:rsidRPr="003B65C1" w:rsidRDefault="00587587"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sidR="007728AB">
        <w:rPr>
          <w:rFonts w:ascii="Arial" w:hAnsi="Arial" w:cs="Arial"/>
          <w:b/>
          <w:sz w:val="24"/>
          <w:szCs w:val="24"/>
        </w:rPr>
        <w:t>15</w:t>
      </w:r>
      <w:r w:rsidRPr="003B65C1">
        <w:rPr>
          <w:rFonts w:ascii="Arial" w:hAnsi="Arial" w:cs="Arial"/>
          <w:b/>
          <w:sz w:val="24"/>
          <w:szCs w:val="24"/>
        </w:rPr>
        <w:t xml:space="preserve"> de </w:t>
      </w:r>
      <w:r w:rsidR="007728AB">
        <w:rPr>
          <w:rFonts w:ascii="Arial" w:hAnsi="Arial" w:cs="Arial"/>
          <w:b/>
          <w:sz w:val="24"/>
          <w:szCs w:val="24"/>
        </w:rPr>
        <w:t>Junio</w:t>
      </w:r>
      <w:r w:rsidRPr="003B65C1">
        <w:rPr>
          <w:rFonts w:ascii="Arial" w:hAnsi="Arial" w:cs="Arial"/>
          <w:b/>
          <w:sz w:val="24"/>
          <w:szCs w:val="24"/>
        </w:rPr>
        <w:t xml:space="preserve"> del 2012</w:t>
      </w:r>
    </w:p>
    <w:p w:rsidR="00587587" w:rsidRPr="003B65C1" w:rsidRDefault="00587587" w:rsidP="003E5375">
      <w:pPr>
        <w:pStyle w:val="Textoindependiente"/>
        <w:rPr>
          <w:rFonts w:ascii="Arial" w:hAnsi="Arial" w:cs="Arial"/>
          <w:sz w:val="24"/>
          <w:szCs w:val="24"/>
          <w:lang w:val="es-PE"/>
        </w:rPr>
        <w:sectPr w:rsidR="00587587" w:rsidRPr="003B65C1" w:rsidSect="00E87B4A">
          <w:headerReference w:type="default" r:id="rId9"/>
          <w:pgSz w:w="11907" w:h="16840" w:code="9"/>
          <w:pgMar w:top="490" w:right="1418" w:bottom="1418" w:left="1701" w:header="567" w:footer="567" w:gutter="0"/>
          <w:cols w:space="720"/>
          <w:vAlign w:val="center"/>
        </w:sectPr>
      </w:pPr>
    </w:p>
    <w:p w:rsidR="00587587" w:rsidRDefault="00587587" w:rsidP="003B65C1">
      <w:pPr>
        <w:pStyle w:val="Ttulo1"/>
        <w:jc w:val="center"/>
        <w:rPr>
          <w:rFonts w:cs="Arial"/>
        </w:rPr>
      </w:pPr>
      <w:bookmarkStart w:id="0" w:name="_Toc272189177"/>
    </w:p>
    <w:p w:rsidR="00587587" w:rsidRDefault="00587587" w:rsidP="003B65C1">
      <w:pPr>
        <w:pStyle w:val="Ttulo1"/>
        <w:jc w:val="center"/>
        <w:rPr>
          <w:rFonts w:cs="Arial"/>
        </w:rPr>
      </w:pPr>
      <w:bookmarkStart w:id="1" w:name="_Toc327399787"/>
      <w:r w:rsidRPr="00DD6798">
        <w:rPr>
          <w:rFonts w:cs="Arial"/>
        </w:rPr>
        <w:t>RESUMEN</w:t>
      </w:r>
      <w:bookmarkEnd w:id="1"/>
    </w:p>
    <w:p w:rsidR="00587587" w:rsidRPr="003B65C1" w:rsidRDefault="00587587" w:rsidP="004E4151">
      <w:pPr>
        <w:spacing w:after="0" w:line="240" w:lineRule="auto"/>
        <w:jc w:val="center"/>
        <w:rPr>
          <w:rFonts w:ascii="Arial" w:hAnsi="Arial" w:cs="Arial"/>
          <w:b/>
          <w:sz w:val="24"/>
          <w:szCs w:val="24"/>
        </w:rPr>
      </w:pPr>
    </w:p>
    <w:p w:rsidR="00587587" w:rsidRPr="00A6417D" w:rsidRDefault="00587587" w:rsidP="00DD6798">
      <w:pPr>
        <w:spacing w:line="360" w:lineRule="auto"/>
        <w:jc w:val="both"/>
        <w:rPr>
          <w:rFonts w:ascii="Arial" w:hAnsi="Arial" w:cs="Arial"/>
          <w:color w:val="3366FF"/>
          <w:sz w:val="24"/>
          <w:szCs w:val="24"/>
        </w:rPr>
      </w:pPr>
      <w:r w:rsidRPr="00A6417D">
        <w:rPr>
          <w:rFonts w:ascii="Arial" w:hAnsi="Arial" w:cs="Arial"/>
          <w:color w:val="3366FF"/>
          <w:sz w:val="24"/>
          <w:szCs w:val="24"/>
        </w:rPr>
        <w:t>El trabajo presentado a continuación, detalla los procesos  y las actividades que involucra cada uno de ellos los cuales son necesarios para llevar a cabo una adecuada gestión de contratos de clientes.</w:t>
      </w:r>
    </w:p>
    <w:p w:rsidR="00587587" w:rsidRPr="00A6417D" w:rsidRDefault="00587587" w:rsidP="00006216">
      <w:pPr>
        <w:spacing w:line="360" w:lineRule="auto"/>
        <w:jc w:val="both"/>
        <w:rPr>
          <w:rFonts w:ascii="Arial" w:hAnsi="Arial" w:cs="Arial"/>
          <w:color w:val="3366FF"/>
          <w:sz w:val="24"/>
          <w:szCs w:val="24"/>
        </w:rPr>
      </w:pPr>
      <w:r w:rsidRPr="00A6417D">
        <w:rPr>
          <w:rFonts w:ascii="Arial" w:hAnsi="Arial" w:cs="Arial"/>
          <w:color w:val="3366FF"/>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sidRPr="00A6417D">
          <w:rPr>
            <w:rFonts w:ascii="Arial" w:hAnsi="Arial" w:cs="Arial"/>
            <w:color w:val="3366FF"/>
            <w:sz w:val="24"/>
            <w:szCs w:val="24"/>
          </w:rPr>
          <w:t>la Realización</w:t>
        </w:r>
      </w:smartTag>
      <w:r w:rsidRPr="00A6417D">
        <w:rPr>
          <w:rFonts w:ascii="Arial" w:hAnsi="Arial" w:cs="Arial"/>
          <w:color w:val="3366FF"/>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587587" w:rsidRPr="00A6417D" w:rsidRDefault="00587587" w:rsidP="00473603">
      <w:pPr>
        <w:spacing w:line="360" w:lineRule="auto"/>
        <w:jc w:val="both"/>
        <w:rPr>
          <w:rFonts w:ascii="Arial" w:hAnsi="Arial" w:cs="Arial"/>
          <w:color w:val="3366FF"/>
          <w:sz w:val="24"/>
          <w:szCs w:val="24"/>
        </w:rPr>
      </w:pPr>
      <w:r w:rsidRPr="00A6417D">
        <w:rPr>
          <w:rFonts w:ascii="Arial" w:hAnsi="Arial" w:cs="Arial"/>
          <w:color w:val="3366FF"/>
          <w:sz w:val="24"/>
          <w:szCs w:val="24"/>
        </w:rPr>
        <w:t>La investigación se realizo con información real de la empresa y fue llevada a cabo por un equipo de profesionales liderados por un jefe de proyectos.</w:t>
      </w:r>
    </w:p>
    <w:p w:rsidR="00587587" w:rsidRPr="00A6417D" w:rsidRDefault="00587587" w:rsidP="00473603">
      <w:pPr>
        <w:spacing w:line="360" w:lineRule="auto"/>
        <w:jc w:val="both"/>
        <w:rPr>
          <w:rFonts w:ascii="Arial" w:hAnsi="Arial" w:cs="Arial"/>
          <w:color w:val="3366FF"/>
          <w:sz w:val="24"/>
          <w:szCs w:val="24"/>
        </w:rPr>
      </w:pPr>
      <w:r w:rsidRPr="00A6417D">
        <w:rPr>
          <w:rFonts w:ascii="Arial" w:hAnsi="Arial" w:cs="Arial"/>
          <w:color w:val="3366FF"/>
          <w:sz w:val="24"/>
          <w:szCs w:val="24"/>
        </w:rPr>
        <w:t>Este trabajo pretende ser una herramienta más para que futuros profesionales entiendan la realidad de una empresa y realicen con éxito, un adecuado análisis y diseño de un sistema de información.</w:t>
      </w:r>
    </w:p>
    <w:p w:rsidR="00587587" w:rsidRDefault="00587587" w:rsidP="00473603">
      <w:pPr>
        <w:spacing w:line="360" w:lineRule="auto"/>
        <w:jc w:val="both"/>
        <w:rPr>
          <w:rFonts w:ascii="Arial" w:hAnsi="Arial" w:cs="Arial"/>
          <w:sz w:val="24"/>
          <w:szCs w:val="24"/>
        </w:rPr>
      </w:pPr>
    </w:p>
    <w:p w:rsidR="00587587" w:rsidRPr="003B65C1" w:rsidRDefault="00587587" w:rsidP="004E4151">
      <w:pPr>
        <w:spacing w:after="0" w:line="240" w:lineRule="auto"/>
        <w:jc w:val="center"/>
        <w:rPr>
          <w:rFonts w:ascii="Arial" w:hAnsi="Arial" w:cs="Arial"/>
          <w:b/>
          <w:sz w:val="24"/>
          <w:szCs w:val="24"/>
        </w:rPr>
      </w:pPr>
    </w:p>
    <w:p w:rsidR="00587587" w:rsidRPr="003B65C1" w:rsidRDefault="00587587">
      <w:pPr>
        <w:spacing w:after="0" w:line="240" w:lineRule="auto"/>
        <w:rPr>
          <w:rFonts w:ascii="Arial" w:hAnsi="Arial" w:cs="Arial"/>
          <w:b/>
          <w:sz w:val="24"/>
          <w:szCs w:val="24"/>
        </w:rPr>
      </w:pPr>
      <w:r w:rsidRPr="003B65C1">
        <w:rPr>
          <w:rFonts w:ascii="Arial" w:hAnsi="Arial" w:cs="Arial"/>
          <w:b/>
          <w:sz w:val="24"/>
          <w:szCs w:val="24"/>
        </w:rPr>
        <w:br w:type="page"/>
      </w:r>
    </w:p>
    <w:p w:rsidR="00587587" w:rsidRPr="003B65C1" w:rsidRDefault="00587587" w:rsidP="003B65C1">
      <w:pPr>
        <w:pStyle w:val="Ttulo1"/>
        <w:jc w:val="center"/>
        <w:rPr>
          <w:rFonts w:cs="Arial"/>
        </w:rPr>
      </w:pPr>
      <w:bookmarkStart w:id="2" w:name="_Toc272189178"/>
      <w:bookmarkStart w:id="3" w:name="_Toc327399788"/>
      <w:bookmarkEnd w:id="0"/>
      <w:r w:rsidRPr="003B65C1">
        <w:rPr>
          <w:rFonts w:cs="Arial"/>
        </w:rPr>
        <w:lastRenderedPageBreak/>
        <w:t>INDICE</w:t>
      </w:r>
      <w:bookmarkEnd w:id="3"/>
    </w:p>
    <w:p w:rsidR="00AD7117" w:rsidRDefault="00587587">
      <w:pPr>
        <w:pStyle w:val="TDC1"/>
        <w:tabs>
          <w:tab w:val="right" w:leader="dot" w:pos="8777"/>
        </w:tabs>
        <w:rPr>
          <w:rFonts w:asciiTheme="minorHAnsi" w:eastAsiaTheme="minorEastAsia" w:hAnsiTheme="minorHAnsi" w:cstheme="minorBidi"/>
          <w:noProof/>
          <w:lang w:eastAsia="es-PE"/>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399787" w:history="1">
        <w:r w:rsidR="00AD7117" w:rsidRPr="00C52076">
          <w:rPr>
            <w:rStyle w:val="Hipervnculo"/>
            <w:rFonts w:cs="Arial"/>
            <w:noProof/>
          </w:rPr>
          <w:t>RESUMEN</w:t>
        </w:r>
        <w:r w:rsidR="00AD7117">
          <w:rPr>
            <w:noProof/>
            <w:webHidden/>
          </w:rPr>
          <w:tab/>
        </w:r>
        <w:r w:rsidR="00AD7117">
          <w:rPr>
            <w:noProof/>
            <w:webHidden/>
          </w:rPr>
          <w:fldChar w:fldCharType="begin"/>
        </w:r>
        <w:r w:rsidR="00AD7117">
          <w:rPr>
            <w:noProof/>
            <w:webHidden/>
          </w:rPr>
          <w:instrText xml:space="preserve"> PAGEREF _Toc327399787 \h </w:instrText>
        </w:r>
        <w:r w:rsidR="00AD7117">
          <w:rPr>
            <w:noProof/>
            <w:webHidden/>
          </w:rPr>
        </w:r>
        <w:r w:rsidR="00AD7117">
          <w:rPr>
            <w:noProof/>
            <w:webHidden/>
          </w:rPr>
          <w:fldChar w:fldCharType="separate"/>
        </w:r>
        <w:r w:rsidR="00AD7117">
          <w:rPr>
            <w:noProof/>
            <w:webHidden/>
          </w:rPr>
          <w:t>2</w:t>
        </w:r>
        <w:r w:rsidR="00AD7117">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788" w:history="1">
        <w:r w:rsidRPr="00C52076">
          <w:rPr>
            <w:rStyle w:val="Hipervnculo"/>
            <w:rFonts w:cs="Arial"/>
            <w:noProof/>
          </w:rPr>
          <w:t>INDICE</w:t>
        </w:r>
        <w:r>
          <w:rPr>
            <w:noProof/>
            <w:webHidden/>
          </w:rPr>
          <w:tab/>
        </w:r>
        <w:r>
          <w:rPr>
            <w:noProof/>
            <w:webHidden/>
          </w:rPr>
          <w:fldChar w:fldCharType="begin"/>
        </w:r>
        <w:r>
          <w:rPr>
            <w:noProof/>
            <w:webHidden/>
          </w:rPr>
          <w:instrText xml:space="preserve"> PAGEREF _Toc327399788 \h </w:instrText>
        </w:r>
        <w:r>
          <w:rPr>
            <w:noProof/>
            <w:webHidden/>
          </w:rPr>
        </w:r>
        <w:r>
          <w:rPr>
            <w:noProof/>
            <w:webHidden/>
          </w:rPr>
          <w:fldChar w:fldCharType="separate"/>
        </w:r>
        <w:r>
          <w:rPr>
            <w:noProof/>
            <w:webHidden/>
          </w:rPr>
          <w:t>3</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789" w:history="1">
        <w:r w:rsidRPr="00C52076">
          <w:rPr>
            <w:rStyle w:val="Hipervnculo"/>
            <w:rFonts w:cs="Arial"/>
            <w:noProof/>
          </w:rPr>
          <w:t>INTRODUCCIÓN</w:t>
        </w:r>
        <w:r>
          <w:rPr>
            <w:noProof/>
            <w:webHidden/>
          </w:rPr>
          <w:tab/>
        </w:r>
        <w:r>
          <w:rPr>
            <w:noProof/>
            <w:webHidden/>
          </w:rPr>
          <w:fldChar w:fldCharType="begin"/>
        </w:r>
        <w:r>
          <w:rPr>
            <w:noProof/>
            <w:webHidden/>
          </w:rPr>
          <w:instrText xml:space="preserve"> PAGEREF _Toc327399789 \h </w:instrText>
        </w:r>
        <w:r>
          <w:rPr>
            <w:noProof/>
            <w:webHidden/>
          </w:rPr>
        </w:r>
        <w:r>
          <w:rPr>
            <w:noProof/>
            <w:webHidden/>
          </w:rPr>
          <w:fldChar w:fldCharType="separate"/>
        </w:r>
        <w:r>
          <w:rPr>
            <w:noProof/>
            <w:webHidden/>
          </w:rPr>
          <w:t>7</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790" w:history="1">
        <w:r w:rsidRPr="00C52076">
          <w:rPr>
            <w:rStyle w:val="Hipervnculo"/>
            <w:rFonts w:cs="Arial"/>
            <w:noProof/>
          </w:rPr>
          <w:t>CAPITULO I</w:t>
        </w:r>
        <w:r>
          <w:rPr>
            <w:noProof/>
            <w:webHidden/>
          </w:rPr>
          <w:tab/>
        </w:r>
        <w:r>
          <w:rPr>
            <w:noProof/>
            <w:webHidden/>
          </w:rPr>
          <w:fldChar w:fldCharType="begin"/>
        </w:r>
        <w:r>
          <w:rPr>
            <w:noProof/>
            <w:webHidden/>
          </w:rPr>
          <w:instrText xml:space="preserve"> PAGEREF _Toc327399790 \h </w:instrText>
        </w:r>
        <w:r>
          <w:rPr>
            <w:noProof/>
            <w:webHidden/>
          </w:rPr>
        </w:r>
        <w:r>
          <w:rPr>
            <w:noProof/>
            <w:webHidden/>
          </w:rPr>
          <w:fldChar w:fldCharType="separate"/>
        </w:r>
        <w:r>
          <w:rPr>
            <w:noProof/>
            <w:webHidden/>
          </w:rPr>
          <w:t>8</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791" w:history="1">
        <w:r w:rsidRPr="00C52076">
          <w:rPr>
            <w:rStyle w:val="Hipervnculo"/>
            <w:rFonts w:cs="Arial"/>
            <w:noProof/>
          </w:rPr>
          <w:t>DESCRIPCIÓN DEL PROYECTO</w:t>
        </w:r>
        <w:r>
          <w:rPr>
            <w:noProof/>
            <w:webHidden/>
          </w:rPr>
          <w:tab/>
        </w:r>
        <w:r>
          <w:rPr>
            <w:noProof/>
            <w:webHidden/>
          </w:rPr>
          <w:fldChar w:fldCharType="begin"/>
        </w:r>
        <w:r>
          <w:rPr>
            <w:noProof/>
            <w:webHidden/>
          </w:rPr>
          <w:instrText xml:space="preserve"> PAGEREF _Toc327399791 \h </w:instrText>
        </w:r>
        <w:r>
          <w:rPr>
            <w:noProof/>
            <w:webHidden/>
          </w:rPr>
        </w:r>
        <w:r>
          <w:rPr>
            <w:noProof/>
            <w:webHidden/>
          </w:rPr>
          <w:fldChar w:fldCharType="separate"/>
        </w:r>
        <w:r>
          <w:rPr>
            <w:noProof/>
            <w:webHidden/>
          </w:rPr>
          <w:t>8</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792" w:history="1">
        <w:r w:rsidRPr="00C52076">
          <w:rPr>
            <w:rStyle w:val="Hipervnculo"/>
            <w:noProof/>
          </w:rPr>
          <w:t>1.</w:t>
        </w:r>
        <w:r>
          <w:rPr>
            <w:rFonts w:asciiTheme="minorHAnsi" w:eastAsiaTheme="minorEastAsia" w:hAnsiTheme="minorHAnsi" w:cstheme="minorBidi"/>
            <w:noProof/>
            <w:lang w:eastAsia="es-PE"/>
          </w:rPr>
          <w:tab/>
        </w:r>
        <w:r w:rsidRPr="00C52076">
          <w:rPr>
            <w:rStyle w:val="Hipervnculo"/>
            <w:rFonts w:cs="Arial"/>
            <w:noProof/>
          </w:rPr>
          <w:t>OBJETO DE ESTUDIO</w:t>
        </w:r>
        <w:r>
          <w:rPr>
            <w:noProof/>
            <w:webHidden/>
          </w:rPr>
          <w:tab/>
        </w:r>
        <w:r>
          <w:rPr>
            <w:noProof/>
            <w:webHidden/>
          </w:rPr>
          <w:fldChar w:fldCharType="begin"/>
        </w:r>
        <w:r>
          <w:rPr>
            <w:noProof/>
            <w:webHidden/>
          </w:rPr>
          <w:instrText xml:space="preserve"> PAGEREF _Toc327399792 \h </w:instrText>
        </w:r>
        <w:r>
          <w:rPr>
            <w:noProof/>
            <w:webHidden/>
          </w:rPr>
        </w:r>
        <w:r>
          <w:rPr>
            <w:noProof/>
            <w:webHidden/>
          </w:rPr>
          <w:fldChar w:fldCharType="separate"/>
        </w:r>
        <w:r>
          <w:rPr>
            <w:noProof/>
            <w:webHidden/>
          </w:rPr>
          <w:t>8</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793" w:history="1">
        <w:r w:rsidRPr="00C52076">
          <w:rPr>
            <w:rStyle w:val="Hipervnculo"/>
            <w:rFonts w:cs="Arial"/>
            <w:noProof/>
          </w:rPr>
          <w:t>1.1.</w:t>
        </w:r>
        <w:r>
          <w:rPr>
            <w:rFonts w:asciiTheme="minorHAnsi" w:eastAsiaTheme="minorEastAsia" w:hAnsiTheme="minorHAnsi" w:cstheme="minorBidi"/>
            <w:noProof/>
            <w:lang w:eastAsia="es-PE"/>
          </w:rPr>
          <w:tab/>
        </w:r>
        <w:r w:rsidRPr="00C52076">
          <w:rPr>
            <w:rStyle w:val="Hipervnculo"/>
            <w:rFonts w:cs="Arial"/>
            <w:noProof/>
          </w:rPr>
          <w:t>Descripción de la Organización Objeto de Estudio</w:t>
        </w:r>
        <w:r>
          <w:rPr>
            <w:noProof/>
            <w:webHidden/>
          </w:rPr>
          <w:tab/>
        </w:r>
        <w:r>
          <w:rPr>
            <w:noProof/>
            <w:webHidden/>
          </w:rPr>
          <w:fldChar w:fldCharType="begin"/>
        </w:r>
        <w:r>
          <w:rPr>
            <w:noProof/>
            <w:webHidden/>
          </w:rPr>
          <w:instrText xml:space="preserve"> PAGEREF _Toc327399793 \h </w:instrText>
        </w:r>
        <w:r>
          <w:rPr>
            <w:noProof/>
            <w:webHidden/>
          </w:rPr>
        </w:r>
        <w:r>
          <w:rPr>
            <w:noProof/>
            <w:webHidden/>
          </w:rPr>
          <w:fldChar w:fldCharType="separate"/>
        </w:r>
        <w:r>
          <w:rPr>
            <w:noProof/>
            <w:webHidden/>
          </w:rPr>
          <w:t>8</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794" w:history="1">
        <w:r w:rsidRPr="00C52076">
          <w:rPr>
            <w:rStyle w:val="Hipervnculo"/>
            <w:rFonts w:cs="Arial"/>
            <w:noProof/>
          </w:rPr>
          <w:t>1.2.</w:t>
        </w:r>
        <w:r>
          <w:rPr>
            <w:rFonts w:asciiTheme="minorHAnsi" w:eastAsiaTheme="minorEastAsia" w:hAnsiTheme="minorHAnsi" w:cstheme="minorBidi"/>
            <w:noProof/>
            <w:lang w:eastAsia="es-PE"/>
          </w:rPr>
          <w:tab/>
        </w:r>
        <w:r w:rsidRPr="00C52076">
          <w:rPr>
            <w:rStyle w:val="Hipervnculo"/>
            <w:rFonts w:cs="Arial"/>
            <w:noProof/>
          </w:rPr>
          <w:t>Objetivos Estratégicos de la Organización</w:t>
        </w:r>
        <w:r>
          <w:rPr>
            <w:noProof/>
            <w:webHidden/>
          </w:rPr>
          <w:tab/>
        </w:r>
        <w:r>
          <w:rPr>
            <w:noProof/>
            <w:webHidden/>
          </w:rPr>
          <w:fldChar w:fldCharType="begin"/>
        </w:r>
        <w:r>
          <w:rPr>
            <w:noProof/>
            <w:webHidden/>
          </w:rPr>
          <w:instrText xml:space="preserve"> PAGEREF _Toc327399794 \h </w:instrText>
        </w:r>
        <w:r>
          <w:rPr>
            <w:noProof/>
            <w:webHidden/>
          </w:rPr>
        </w:r>
        <w:r>
          <w:rPr>
            <w:noProof/>
            <w:webHidden/>
          </w:rPr>
          <w:fldChar w:fldCharType="separate"/>
        </w:r>
        <w:r>
          <w:rPr>
            <w:noProof/>
            <w:webHidden/>
          </w:rPr>
          <w:t>8</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795" w:history="1">
        <w:r w:rsidRPr="00C52076">
          <w:rPr>
            <w:rStyle w:val="Hipervnculo"/>
            <w:rFonts w:cs="Arial"/>
            <w:noProof/>
          </w:rPr>
          <w:t>1.3.</w:t>
        </w:r>
        <w:r>
          <w:rPr>
            <w:rFonts w:asciiTheme="minorHAnsi" w:eastAsiaTheme="minorEastAsia" w:hAnsiTheme="minorHAnsi" w:cstheme="minorBidi"/>
            <w:noProof/>
            <w:lang w:eastAsia="es-PE"/>
          </w:rPr>
          <w:tab/>
        </w:r>
        <w:r w:rsidRPr="00C52076">
          <w:rPr>
            <w:rStyle w:val="Hipervnculo"/>
            <w:rFonts w:cs="Arial"/>
            <w:noProof/>
          </w:rPr>
          <w:t>Visión</w:t>
        </w:r>
        <w:r>
          <w:rPr>
            <w:noProof/>
            <w:webHidden/>
          </w:rPr>
          <w:tab/>
        </w:r>
        <w:r>
          <w:rPr>
            <w:noProof/>
            <w:webHidden/>
          </w:rPr>
          <w:fldChar w:fldCharType="begin"/>
        </w:r>
        <w:r>
          <w:rPr>
            <w:noProof/>
            <w:webHidden/>
          </w:rPr>
          <w:instrText xml:space="preserve"> PAGEREF _Toc327399795 \h </w:instrText>
        </w:r>
        <w:r>
          <w:rPr>
            <w:noProof/>
            <w:webHidden/>
          </w:rPr>
        </w:r>
        <w:r>
          <w:rPr>
            <w:noProof/>
            <w:webHidden/>
          </w:rPr>
          <w:fldChar w:fldCharType="separate"/>
        </w:r>
        <w:r>
          <w:rPr>
            <w:noProof/>
            <w:webHidden/>
          </w:rPr>
          <w:t>9</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796" w:history="1">
        <w:r w:rsidRPr="00C52076">
          <w:rPr>
            <w:rStyle w:val="Hipervnculo"/>
            <w:rFonts w:cs="Arial"/>
            <w:noProof/>
          </w:rPr>
          <w:t>1.4.</w:t>
        </w:r>
        <w:r>
          <w:rPr>
            <w:rFonts w:asciiTheme="minorHAnsi" w:eastAsiaTheme="minorEastAsia" w:hAnsiTheme="minorHAnsi" w:cstheme="minorBidi"/>
            <w:noProof/>
            <w:lang w:eastAsia="es-PE"/>
          </w:rPr>
          <w:tab/>
        </w:r>
        <w:r w:rsidRPr="00C52076">
          <w:rPr>
            <w:rStyle w:val="Hipervnculo"/>
            <w:rFonts w:cs="Arial"/>
            <w:noProof/>
          </w:rPr>
          <w:t>Misión</w:t>
        </w:r>
        <w:r>
          <w:rPr>
            <w:noProof/>
            <w:webHidden/>
          </w:rPr>
          <w:tab/>
        </w:r>
        <w:r>
          <w:rPr>
            <w:noProof/>
            <w:webHidden/>
          </w:rPr>
          <w:fldChar w:fldCharType="begin"/>
        </w:r>
        <w:r>
          <w:rPr>
            <w:noProof/>
            <w:webHidden/>
          </w:rPr>
          <w:instrText xml:space="preserve"> PAGEREF _Toc327399796 \h </w:instrText>
        </w:r>
        <w:r>
          <w:rPr>
            <w:noProof/>
            <w:webHidden/>
          </w:rPr>
        </w:r>
        <w:r>
          <w:rPr>
            <w:noProof/>
            <w:webHidden/>
          </w:rPr>
          <w:fldChar w:fldCharType="separate"/>
        </w:r>
        <w:r>
          <w:rPr>
            <w:noProof/>
            <w:webHidden/>
          </w:rPr>
          <w:t>9</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797" w:history="1">
        <w:r w:rsidRPr="00C52076">
          <w:rPr>
            <w:rStyle w:val="Hipervnculo"/>
            <w:rFonts w:cs="Arial"/>
            <w:noProof/>
          </w:rPr>
          <w:t>1.5.</w:t>
        </w:r>
        <w:r>
          <w:rPr>
            <w:rFonts w:asciiTheme="minorHAnsi" w:eastAsiaTheme="minorEastAsia" w:hAnsiTheme="minorHAnsi" w:cstheme="minorBidi"/>
            <w:noProof/>
            <w:lang w:eastAsia="es-PE"/>
          </w:rPr>
          <w:tab/>
        </w:r>
        <w:r w:rsidRPr="00C52076">
          <w:rPr>
            <w:rStyle w:val="Hipervnculo"/>
            <w:rFonts w:cs="Arial"/>
            <w:noProof/>
          </w:rPr>
          <w:t>Organigrama de la Organización</w:t>
        </w:r>
        <w:r>
          <w:rPr>
            <w:noProof/>
            <w:webHidden/>
          </w:rPr>
          <w:tab/>
        </w:r>
        <w:r>
          <w:rPr>
            <w:noProof/>
            <w:webHidden/>
          </w:rPr>
          <w:fldChar w:fldCharType="begin"/>
        </w:r>
        <w:r>
          <w:rPr>
            <w:noProof/>
            <w:webHidden/>
          </w:rPr>
          <w:instrText xml:space="preserve"> PAGEREF _Toc327399797 \h </w:instrText>
        </w:r>
        <w:r>
          <w:rPr>
            <w:noProof/>
            <w:webHidden/>
          </w:rPr>
        </w:r>
        <w:r>
          <w:rPr>
            <w:noProof/>
            <w:webHidden/>
          </w:rPr>
          <w:fldChar w:fldCharType="separate"/>
        </w:r>
        <w:r>
          <w:rPr>
            <w:noProof/>
            <w:webHidden/>
          </w:rPr>
          <w:t>10</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798" w:history="1">
        <w:r w:rsidRPr="00C52076">
          <w:rPr>
            <w:rStyle w:val="Hipervnculo"/>
            <w:rFonts w:cs="Arial"/>
            <w:noProof/>
          </w:rPr>
          <w:t>1.6.</w:t>
        </w:r>
        <w:r>
          <w:rPr>
            <w:rFonts w:asciiTheme="minorHAnsi" w:eastAsiaTheme="minorEastAsia" w:hAnsiTheme="minorHAnsi" w:cstheme="minorBidi"/>
            <w:noProof/>
            <w:lang w:eastAsia="es-PE"/>
          </w:rPr>
          <w:tab/>
        </w:r>
        <w:r w:rsidRPr="00C52076">
          <w:rPr>
            <w:rStyle w:val="Hipervnculo"/>
            <w:rFonts w:cs="Arial"/>
            <w:noProof/>
          </w:rPr>
          <w:t>Mapa de procesos</w:t>
        </w:r>
        <w:r>
          <w:rPr>
            <w:noProof/>
            <w:webHidden/>
          </w:rPr>
          <w:tab/>
        </w:r>
        <w:r>
          <w:rPr>
            <w:noProof/>
            <w:webHidden/>
          </w:rPr>
          <w:fldChar w:fldCharType="begin"/>
        </w:r>
        <w:r>
          <w:rPr>
            <w:noProof/>
            <w:webHidden/>
          </w:rPr>
          <w:instrText xml:space="preserve"> PAGEREF _Toc327399798 \h </w:instrText>
        </w:r>
        <w:r>
          <w:rPr>
            <w:noProof/>
            <w:webHidden/>
          </w:rPr>
        </w:r>
        <w:r>
          <w:rPr>
            <w:noProof/>
            <w:webHidden/>
          </w:rPr>
          <w:fldChar w:fldCharType="separate"/>
        </w:r>
        <w:r>
          <w:rPr>
            <w:noProof/>
            <w:webHidden/>
          </w:rPr>
          <w:t>10</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799" w:history="1">
        <w:r w:rsidRPr="00C52076">
          <w:rPr>
            <w:rStyle w:val="Hipervnculo"/>
            <w:noProof/>
          </w:rPr>
          <w:t>2.</w:t>
        </w:r>
        <w:r>
          <w:rPr>
            <w:rFonts w:asciiTheme="minorHAnsi" w:eastAsiaTheme="minorEastAsia" w:hAnsiTheme="minorHAnsi" w:cstheme="minorBidi"/>
            <w:noProof/>
            <w:lang w:eastAsia="es-PE"/>
          </w:rPr>
          <w:tab/>
        </w:r>
        <w:r w:rsidRPr="00C52076">
          <w:rPr>
            <w:rStyle w:val="Hipervnculo"/>
            <w:rFonts w:cs="Arial"/>
            <w:noProof/>
          </w:rPr>
          <w:t>OBJETIVOS DEL PROYECTO</w:t>
        </w:r>
        <w:r>
          <w:rPr>
            <w:noProof/>
            <w:webHidden/>
          </w:rPr>
          <w:tab/>
        </w:r>
        <w:r>
          <w:rPr>
            <w:noProof/>
            <w:webHidden/>
          </w:rPr>
          <w:fldChar w:fldCharType="begin"/>
        </w:r>
        <w:r>
          <w:rPr>
            <w:noProof/>
            <w:webHidden/>
          </w:rPr>
          <w:instrText xml:space="preserve"> PAGEREF _Toc327399799 \h </w:instrText>
        </w:r>
        <w:r>
          <w:rPr>
            <w:noProof/>
            <w:webHidden/>
          </w:rPr>
        </w:r>
        <w:r>
          <w:rPr>
            <w:noProof/>
            <w:webHidden/>
          </w:rPr>
          <w:fldChar w:fldCharType="separate"/>
        </w:r>
        <w:r>
          <w:rPr>
            <w:noProof/>
            <w:webHidden/>
          </w:rPr>
          <w:t>11</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00" w:history="1">
        <w:r w:rsidRPr="00C52076">
          <w:rPr>
            <w:rStyle w:val="Hipervnculo"/>
            <w:rFonts w:cs="Arial"/>
            <w:noProof/>
          </w:rPr>
          <w:t>2.1.</w:t>
        </w:r>
        <w:r>
          <w:rPr>
            <w:rFonts w:asciiTheme="minorHAnsi" w:eastAsiaTheme="minorEastAsia" w:hAnsiTheme="minorHAnsi" w:cstheme="minorBidi"/>
            <w:noProof/>
            <w:lang w:eastAsia="es-PE"/>
          </w:rPr>
          <w:tab/>
        </w:r>
        <w:r w:rsidRPr="00C52076">
          <w:rPr>
            <w:rStyle w:val="Hipervnculo"/>
            <w:rFonts w:cs="Arial"/>
            <w:noProof/>
          </w:rPr>
          <w:t>Objetivo General</w:t>
        </w:r>
        <w:r>
          <w:rPr>
            <w:noProof/>
            <w:webHidden/>
          </w:rPr>
          <w:tab/>
        </w:r>
        <w:r>
          <w:rPr>
            <w:noProof/>
            <w:webHidden/>
          </w:rPr>
          <w:fldChar w:fldCharType="begin"/>
        </w:r>
        <w:r>
          <w:rPr>
            <w:noProof/>
            <w:webHidden/>
          </w:rPr>
          <w:instrText xml:space="preserve"> PAGEREF _Toc327399800 \h </w:instrText>
        </w:r>
        <w:r>
          <w:rPr>
            <w:noProof/>
            <w:webHidden/>
          </w:rPr>
        </w:r>
        <w:r>
          <w:rPr>
            <w:noProof/>
            <w:webHidden/>
          </w:rPr>
          <w:fldChar w:fldCharType="separate"/>
        </w:r>
        <w:r>
          <w:rPr>
            <w:noProof/>
            <w:webHidden/>
          </w:rPr>
          <w:t>11</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01" w:history="1">
        <w:r w:rsidRPr="00C52076">
          <w:rPr>
            <w:rStyle w:val="Hipervnculo"/>
            <w:rFonts w:cs="Arial"/>
            <w:noProof/>
          </w:rPr>
          <w:t>2.2.</w:t>
        </w:r>
        <w:r>
          <w:rPr>
            <w:rFonts w:asciiTheme="minorHAnsi" w:eastAsiaTheme="minorEastAsia" w:hAnsiTheme="minorHAnsi" w:cstheme="minorBidi"/>
            <w:noProof/>
            <w:lang w:eastAsia="es-PE"/>
          </w:rPr>
          <w:tab/>
        </w:r>
        <w:r w:rsidRPr="00C52076">
          <w:rPr>
            <w:rStyle w:val="Hipervnculo"/>
            <w:rFonts w:cs="Arial"/>
            <w:noProof/>
          </w:rPr>
          <w:t>Objetivos Específicos</w:t>
        </w:r>
        <w:r>
          <w:rPr>
            <w:noProof/>
            <w:webHidden/>
          </w:rPr>
          <w:tab/>
        </w:r>
        <w:r>
          <w:rPr>
            <w:noProof/>
            <w:webHidden/>
          </w:rPr>
          <w:fldChar w:fldCharType="begin"/>
        </w:r>
        <w:r>
          <w:rPr>
            <w:noProof/>
            <w:webHidden/>
          </w:rPr>
          <w:instrText xml:space="preserve"> PAGEREF _Toc327399801 \h </w:instrText>
        </w:r>
        <w:r>
          <w:rPr>
            <w:noProof/>
            <w:webHidden/>
          </w:rPr>
        </w:r>
        <w:r>
          <w:rPr>
            <w:noProof/>
            <w:webHidden/>
          </w:rPr>
          <w:fldChar w:fldCharType="separate"/>
        </w:r>
        <w:r>
          <w:rPr>
            <w:noProof/>
            <w:webHidden/>
          </w:rPr>
          <w:t>11</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802" w:history="1">
        <w:r w:rsidRPr="00C52076">
          <w:rPr>
            <w:rStyle w:val="Hipervnculo"/>
            <w:rFonts w:cs="Arial"/>
            <w:noProof/>
          </w:rPr>
          <w:t>CAPITULO II</w:t>
        </w:r>
        <w:r>
          <w:rPr>
            <w:noProof/>
            <w:webHidden/>
          </w:rPr>
          <w:tab/>
        </w:r>
        <w:r>
          <w:rPr>
            <w:noProof/>
            <w:webHidden/>
          </w:rPr>
          <w:fldChar w:fldCharType="begin"/>
        </w:r>
        <w:r>
          <w:rPr>
            <w:noProof/>
            <w:webHidden/>
          </w:rPr>
          <w:instrText xml:space="preserve"> PAGEREF _Toc327399802 \h </w:instrText>
        </w:r>
        <w:r>
          <w:rPr>
            <w:noProof/>
            <w:webHidden/>
          </w:rPr>
        </w:r>
        <w:r>
          <w:rPr>
            <w:noProof/>
            <w:webHidden/>
          </w:rPr>
          <w:fldChar w:fldCharType="separate"/>
        </w:r>
        <w:r>
          <w:rPr>
            <w:noProof/>
            <w:webHidden/>
          </w:rPr>
          <w:t>12</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803" w:history="1">
        <w:r w:rsidRPr="00C52076">
          <w:rPr>
            <w:rStyle w:val="Hipervnculo"/>
            <w:rFonts w:cs="Arial"/>
            <w:noProof/>
          </w:rPr>
          <w:t>MODELADO DEL NEGOCIO</w:t>
        </w:r>
        <w:r>
          <w:rPr>
            <w:noProof/>
            <w:webHidden/>
          </w:rPr>
          <w:tab/>
        </w:r>
        <w:r>
          <w:rPr>
            <w:noProof/>
            <w:webHidden/>
          </w:rPr>
          <w:fldChar w:fldCharType="begin"/>
        </w:r>
        <w:r>
          <w:rPr>
            <w:noProof/>
            <w:webHidden/>
          </w:rPr>
          <w:instrText xml:space="preserve"> PAGEREF _Toc327399803 \h </w:instrText>
        </w:r>
        <w:r>
          <w:rPr>
            <w:noProof/>
            <w:webHidden/>
          </w:rPr>
        </w:r>
        <w:r>
          <w:rPr>
            <w:noProof/>
            <w:webHidden/>
          </w:rPr>
          <w:fldChar w:fldCharType="separate"/>
        </w:r>
        <w:r>
          <w:rPr>
            <w:noProof/>
            <w:webHidden/>
          </w:rPr>
          <w:t>12</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04" w:history="1">
        <w:r w:rsidRPr="00C52076">
          <w:rPr>
            <w:rStyle w:val="Hipervnculo"/>
            <w:noProof/>
          </w:rPr>
          <w:t>3.</w:t>
        </w:r>
        <w:r>
          <w:rPr>
            <w:rFonts w:asciiTheme="minorHAnsi" w:eastAsiaTheme="minorEastAsia" w:hAnsiTheme="minorHAnsi" w:cstheme="minorBidi"/>
            <w:noProof/>
            <w:lang w:eastAsia="es-PE"/>
          </w:rPr>
          <w:tab/>
        </w:r>
        <w:r w:rsidRPr="00C52076">
          <w:rPr>
            <w:rStyle w:val="Hipervnculo"/>
            <w:rFonts w:cs="Arial"/>
            <w:noProof/>
          </w:rPr>
          <w:t>ESPECIFICACIÓN DE LAS REGLAS DEL NEGOCIO</w:t>
        </w:r>
        <w:r>
          <w:rPr>
            <w:noProof/>
            <w:webHidden/>
          </w:rPr>
          <w:tab/>
        </w:r>
        <w:r>
          <w:rPr>
            <w:noProof/>
            <w:webHidden/>
          </w:rPr>
          <w:fldChar w:fldCharType="begin"/>
        </w:r>
        <w:r>
          <w:rPr>
            <w:noProof/>
            <w:webHidden/>
          </w:rPr>
          <w:instrText xml:space="preserve"> PAGEREF _Toc327399804 \h </w:instrText>
        </w:r>
        <w:r>
          <w:rPr>
            <w:noProof/>
            <w:webHidden/>
          </w:rPr>
        </w:r>
        <w:r>
          <w:rPr>
            <w:noProof/>
            <w:webHidden/>
          </w:rPr>
          <w:fldChar w:fldCharType="separate"/>
        </w:r>
        <w:r>
          <w:rPr>
            <w:noProof/>
            <w:webHidden/>
          </w:rPr>
          <w:t>12</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05" w:history="1">
        <w:r w:rsidRPr="00C52076">
          <w:rPr>
            <w:rStyle w:val="Hipervnculo"/>
            <w:noProof/>
          </w:rPr>
          <w:t>4.</w:t>
        </w:r>
        <w:r>
          <w:rPr>
            <w:rFonts w:asciiTheme="minorHAnsi" w:eastAsiaTheme="minorEastAsia" w:hAnsiTheme="minorHAnsi" w:cstheme="minorBidi"/>
            <w:noProof/>
            <w:lang w:eastAsia="es-PE"/>
          </w:rPr>
          <w:tab/>
        </w:r>
        <w:r w:rsidRPr="00C52076">
          <w:rPr>
            <w:rStyle w:val="Hipervnculo"/>
            <w:rFonts w:cs="Arial"/>
            <w:noProof/>
          </w:rPr>
          <w:t>MODELO DE CASOS DE USO DEL NEGOCIO</w:t>
        </w:r>
        <w:r>
          <w:rPr>
            <w:noProof/>
            <w:webHidden/>
          </w:rPr>
          <w:tab/>
        </w:r>
        <w:r>
          <w:rPr>
            <w:noProof/>
            <w:webHidden/>
          </w:rPr>
          <w:fldChar w:fldCharType="begin"/>
        </w:r>
        <w:r>
          <w:rPr>
            <w:noProof/>
            <w:webHidden/>
          </w:rPr>
          <w:instrText xml:space="preserve"> PAGEREF _Toc327399805 \h </w:instrText>
        </w:r>
        <w:r>
          <w:rPr>
            <w:noProof/>
            <w:webHidden/>
          </w:rPr>
        </w:r>
        <w:r>
          <w:rPr>
            <w:noProof/>
            <w:webHidden/>
          </w:rPr>
          <w:fldChar w:fldCharType="separate"/>
        </w:r>
        <w:r>
          <w:rPr>
            <w:noProof/>
            <w:webHidden/>
          </w:rPr>
          <w:t>14</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06" w:history="1">
        <w:r w:rsidRPr="00C52076">
          <w:rPr>
            <w:rStyle w:val="Hipervnculo"/>
            <w:rFonts w:cs="Arial"/>
            <w:noProof/>
          </w:rPr>
          <w:t>4.1.</w:t>
        </w:r>
        <w:r>
          <w:rPr>
            <w:rFonts w:asciiTheme="minorHAnsi" w:eastAsiaTheme="minorEastAsia" w:hAnsiTheme="minorHAnsi" w:cstheme="minorBidi"/>
            <w:noProof/>
            <w:lang w:eastAsia="es-PE"/>
          </w:rPr>
          <w:tab/>
        </w:r>
        <w:r w:rsidRPr="00C52076">
          <w:rPr>
            <w:rStyle w:val="Hipervnculo"/>
            <w:rFonts w:cs="Arial"/>
            <w:noProof/>
          </w:rPr>
          <w:t>Especificación de los Actores del Negocio</w:t>
        </w:r>
        <w:r>
          <w:rPr>
            <w:noProof/>
            <w:webHidden/>
          </w:rPr>
          <w:tab/>
        </w:r>
        <w:r>
          <w:rPr>
            <w:noProof/>
            <w:webHidden/>
          </w:rPr>
          <w:fldChar w:fldCharType="begin"/>
        </w:r>
        <w:r>
          <w:rPr>
            <w:noProof/>
            <w:webHidden/>
          </w:rPr>
          <w:instrText xml:space="preserve"> PAGEREF _Toc327399806 \h </w:instrText>
        </w:r>
        <w:r>
          <w:rPr>
            <w:noProof/>
            <w:webHidden/>
          </w:rPr>
        </w:r>
        <w:r>
          <w:rPr>
            <w:noProof/>
            <w:webHidden/>
          </w:rPr>
          <w:fldChar w:fldCharType="separate"/>
        </w:r>
        <w:r>
          <w:rPr>
            <w:noProof/>
            <w:webHidden/>
          </w:rPr>
          <w:t>14</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07" w:history="1">
        <w:r w:rsidRPr="00C52076">
          <w:rPr>
            <w:rStyle w:val="Hipervnculo"/>
            <w:rFonts w:cs="Arial"/>
            <w:noProof/>
          </w:rPr>
          <w:t>4.2.</w:t>
        </w:r>
        <w:r>
          <w:rPr>
            <w:rFonts w:asciiTheme="minorHAnsi" w:eastAsiaTheme="minorEastAsia" w:hAnsiTheme="minorHAnsi" w:cstheme="minorBidi"/>
            <w:noProof/>
            <w:lang w:eastAsia="es-PE"/>
          </w:rPr>
          <w:tab/>
        </w:r>
        <w:r w:rsidRPr="00C52076">
          <w:rPr>
            <w:rStyle w:val="Hipervnculo"/>
            <w:rFonts w:cs="Arial"/>
            <w:noProof/>
          </w:rPr>
          <w:t>Diagrama de Casos de Uso del Negocio</w:t>
        </w:r>
        <w:r>
          <w:rPr>
            <w:noProof/>
            <w:webHidden/>
          </w:rPr>
          <w:tab/>
        </w:r>
        <w:r>
          <w:rPr>
            <w:noProof/>
            <w:webHidden/>
          </w:rPr>
          <w:fldChar w:fldCharType="begin"/>
        </w:r>
        <w:r>
          <w:rPr>
            <w:noProof/>
            <w:webHidden/>
          </w:rPr>
          <w:instrText xml:space="preserve"> PAGEREF _Toc327399807 \h </w:instrText>
        </w:r>
        <w:r>
          <w:rPr>
            <w:noProof/>
            <w:webHidden/>
          </w:rPr>
        </w:r>
        <w:r>
          <w:rPr>
            <w:noProof/>
            <w:webHidden/>
          </w:rPr>
          <w:fldChar w:fldCharType="separate"/>
        </w:r>
        <w:r>
          <w:rPr>
            <w:noProof/>
            <w:webHidden/>
          </w:rPr>
          <w:t>15</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08" w:history="1">
        <w:r w:rsidRPr="00C52076">
          <w:rPr>
            <w:rStyle w:val="Hipervnculo"/>
            <w:noProof/>
          </w:rPr>
          <w:t>5.</w:t>
        </w:r>
        <w:r>
          <w:rPr>
            <w:rFonts w:asciiTheme="minorHAnsi" w:eastAsiaTheme="minorEastAsia" w:hAnsiTheme="minorHAnsi" w:cstheme="minorBidi"/>
            <w:noProof/>
            <w:lang w:eastAsia="es-PE"/>
          </w:rPr>
          <w:tab/>
        </w:r>
        <w:r w:rsidRPr="00C52076">
          <w:rPr>
            <w:rStyle w:val="Hipervnculo"/>
            <w:rFonts w:cs="Arial"/>
            <w:noProof/>
          </w:rPr>
          <w:t>MODELO DE ANÁLISIS DEL NEGOCIO</w:t>
        </w:r>
        <w:r>
          <w:rPr>
            <w:noProof/>
            <w:webHidden/>
          </w:rPr>
          <w:tab/>
        </w:r>
        <w:r>
          <w:rPr>
            <w:noProof/>
            <w:webHidden/>
          </w:rPr>
          <w:fldChar w:fldCharType="begin"/>
        </w:r>
        <w:r>
          <w:rPr>
            <w:noProof/>
            <w:webHidden/>
          </w:rPr>
          <w:instrText xml:space="preserve"> PAGEREF _Toc327399808 \h </w:instrText>
        </w:r>
        <w:r>
          <w:rPr>
            <w:noProof/>
            <w:webHidden/>
          </w:rPr>
        </w:r>
        <w:r>
          <w:rPr>
            <w:noProof/>
            <w:webHidden/>
          </w:rPr>
          <w:fldChar w:fldCharType="separate"/>
        </w:r>
        <w:r>
          <w:rPr>
            <w:noProof/>
            <w:webHidden/>
          </w:rPr>
          <w:t>16</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09" w:history="1">
        <w:r w:rsidRPr="00C52076">
          <w:rPr>
            <w:rStyle w:val="Hipervnculo"/>
            <w:rFonts w:cs="Arial"/>
            <w:noProof/>
          </w:rPr>
          <w:t>5.1.</w:t>
        </w:r>
        <w:r>
          <w:rPr>
            <w:rFonts w:asciiTheme="minorHAnsi" w:eastAsiaTheme="minorEastAsia" w:hAnsiTheme="minorHAnsi" w:cstheme="minorBidi"/>
            <w:noProof/>
            <w:lang w:eastAsia="es-PE"/>
          </w:rPr>
          <w:tab/>
        </w:r>
        <w:r w:rsidRPr="00C52076">
          <w:rPr>
            <w:rStyle w:val="Hipervnculo"/>
            <w:rFonts w:cs="Arial"/>
            <w:noProof/>
          </w:rPr>
          <w:t>Especificación de los Trabajadores del Negocio</w:t>
        </w:r>
        <w:r>
          <w:rPr>
            <w:noProof/>
            <w:webHidden/>
          </w:rPr>
          <w:tab/>
        </w:r>
        <w:r>
          <w:rPr>
            <w:noProof/>
            <w:webHidden/>
          </w:rPr>
          <w:fldChar w:fldCharType="begin"/>
        </w:r>
        <w:r>
          <w:rPr>
            <w:noProof/>
            <w:webHidden/>
          </w:rPr>
          <w:instrText xml:space="preserve"> PAGEREF _Toc327399809 \h </w:instrText>
        </w:r>
        <w:r>
          <w:rPr>
            <w:noProof/>
            <w:webHidden/>
          </w:rPr>
        </w:r>
        <w:r>
          <w:rPr>
            <w:noProof/>
            <w:webHidden/>
          </w:rPr>
          <w:fldChar w:fldCharType="separate"/>
        </w:r>
        <w:r>
          <w:rPr>
            <w:noProof/>
            <w:webHidden/>
          </w:rPr>
          <w:t>16</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10" w:history="1">
        <w:r w:rsidRPr="00C52076">
          <w:rPr>
            <w:rStyle w:val="Hipervnculo"/>
            <w:rFonts w:cs="Arial"/>
            <w:noProof/>
          </w:rPr>
          <w:t>5.2.</w:t>
        </w:r>
        <w:r>
          <w:rPr>
            <w:rFonts w:asciiTheme="minorHAnsi" w:eastAsiaTheme="minorEastAsia" w:hAnsiTheme="minorHAnsi" w:cstheme="minorBidi"/>
            <w:noProof/>
            <w:lang w:eastAsia="es-PE"/>
          </w:rPr>
          <w:tab/>
        </w:r>
        <w:r w:rsidRPr="00C52076">
          <w:rPr>
            <w:rStyle w:val="Hipervnculo"/>
            <w:rFonts w:cs="Arial"/>
            <w:noProof/>
            <w:highlight w:val="cyan"/>
          </w:rPr>
          <w:t>Especificación de las Entidades del Negocio</w:t>
        </w:r>
        <w:r>
          <w:rPr>
            <w:noProof/>
            <w:webHidden/>
          </w:rPr>
          <w:tab/>
        </w:r>
        <w:r>
          <w:rPr>
            <w:noProof/>
            <w:webHidden/>
          </w:rPr>
          <w:fldChar w:fldCharType="begin"/>
        </w:r>
        <w:r>
          <w:rPr>
            <w:noProof/>
            <w:webHidden/>
          </w:rPr>
          <w:instrText xml:space="preserve"> PAGEREF _Toc327399810 \h </w:instrText>
        </w:r>
        <w:r>
          <w:rPr>
            <w:noProof/>
            <w:webHidden/>
          </w:rPr>
        </w:r>
        <w:r>
          <w:rPr>
            <w:noProof/>
            <w:webHidden/>
          </w:rPr>
          <w:fldChar w:fldCharType="separate"/>
        </w:r>
        <w:r>
          <w:rPr>
            <w:noProof/>
            <w:webHidden/>
          </w:rPr>
          <w:t>16</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11" w:history="1">
        <w:r w:rsidRPr="00C52076">
          <w:rPr>
            <w:rStyle w:val="Hipervnculo"/>
            <w:noProof/>
            <w:highlight w:val="cyan"/>
          </w:rPr>
          <w:t>6.</w:t>
        </w:r>
        <w:r>
          <w:rPr>
            <w:rFonts w:asciiTheme="minorHAnsi" w:eastAsiaTheme="minorEastAsia" w:hAnsiTheme="minorHAnsi" w:cstheme="minorBidi"/>
            <w:noProof/>
            <w:lang w:eastAsia="es-PE"/>
          </w:rPr>
          <w:tab/>
        </w:r>
        <w:r w:rsidRPr="00C52076">
          <w:rPr>
            <w:rStyle w:val="Hipervnculo"/>
            <w:rFonts w:cs="Arial"/>
            <w:noProof/>
            <w:highlight w:val="cyan"/>
          </w:rPr>
          <w:t>REALIZACIÓN DE LOS CASOS DE USO DEL NEGOCIO</w:t>
        </w:r>
        <w:r>
          <w:rPr>
            <w:noProof/>
            <w:webHidden/>
          </w:rPr>
          <w:tab/>
        </w:r>
        <w:r>
          <w:rPr>
            <w:noProof/>
            <w:webHidden/>
          </w:rPr>
          <w:fldChar w:fldCharType="begin"/>
        </w:r>
        <w:r>
          <w:rPr>
            <w:noProof/>
            <w:webHidden/>
          </w:rPr>
          <w:instrText xml:space="preserve"> PAGEREF _Toc327399811 \h </w:instrText>
        </w:r>
        <w:r>
          <w:rPr>
            <w:noProof/>
            <w:webHidden/>
          </w:rPr>
        </w:r>
        <w:r>
          <w:rPr>
            <w:noProof/>
            <w:webHidden/>
          </w:rPr>
          <w:fldChar w:fldCharType="separate"/>
        </w:r>
        <w:r>
          <w:rPr>
            <w:noProof/>
            <w:webHidden/>
          </w:rPr>
          <w:t>21</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812" w:history="1">
        <w:r w:rsidRPr="00C52076">
          <w:rPr>
            <w:rStyle w:val="Hipervnculo"/>
            <w:rFonts w:cs="Arial"/>
            <w:noProof/>
          </w:rPr>
          <w:t>CAPITULO III</w:t>
        </w:r>
        <w:r>
          <w:rPr>
            <w:noProof/>
            <w:webHidden/>
          </w:rPr>
          <w:tab/>
        </w:r>
        <w:r>
          <w:rPr>
            <w:noProof/>
            <w:webHidden/>
          </w:rPr>
          <w:fldChar w:fldCharType="begin"/>
        </w:r>
        <w:r>
          <w:rPr>
            <w:noProof/>
            <w:webHidden/>
          </w:rPr>
          <w:instrText xml:space="preserve"> PAGEREF _Toc327399812 \h </w:instrText>
        </w:r>
        <w:r>
          <w:rPr>
            <w:noProof/>
            <w:webHidden/>
          </w:rPr>
        </w:r>
        <w:r>
          <w:rPr>
            <w:noProof/>
            <w:webHidden/>
          </w:rPr>
          <w:fldChar w:fldCharType="separate"/>
        </w:r>
        <w:r>
          <w:rPr>
            <w:noProof/>
            <w:webHidden/>
          </w:rPr>
          <w:t>30</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813" w:history="1">
        <w:r w:rsidRPr="00C52076">
          <w:rPr>
            <w:rStyle w:val="Hipervnculo"/>
            <w:rFonts w:cs="Arial"/>
            <w:noProof/>
          </w:rPr>
          <w:t>REQUERIMIENTOS</w:t>
        </w:r>
        <w:r>
          <w:rPr>
            <w:noProof/>
            <w:webHidden/>
          </w:rPr>
          <w:tab/>
        </w:r>
        <w:r>
          <w:rPr>
            <w:noProof/>
            <w:webHidden/>
          </w:rPr>
          <w:fldChar w:fldCharType="begin"/>
        </w:r>
        <w:r>
          <w:rPr>
            <w:noProof/>
            <w:webHidden/>
          </w:rPr>
          <w:instrText xml:space="preserve"> PAGEREF _Toc327399813 \h </w:instrText>
        </w:r>
        <w:r>
          <w:rPr>
            <w:noProof/>
            <w:webHidden/>
          </w:rPr>
        </w:r>
        <w:r>
          <w:rPr>
            <w:noProof/>
            <w:webHidden/>
          </w:rPr>
          <w:fldChar w:fldCharType="separate"/>
        </w:r>
        <w:r>
          <w:rPr>
            <w:noProof/>
            <w:webHidden/>
          </w:rPr>
          <w:t>30</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14" w:history="1">
        <w:r w:rsidRPr="00C52076">
          <w:rPr>
            <w:rStyle w:val="Hipervnculo"/>
            <w:rFonts w:cs="Arial"/>
            <w:noProof/>
          </w:rPr>
          <w:t>7.</w:t>
        </w:r>
        <w:r>
          <w:rPr>
            <w:rFonts w:asciiTheme="minorHAnsi" w:eastAsiaTheme="minorEastAsia" w:hAnsiTheme="minorHAnsi" w:cstheme="minorBidi"/>
            <w:noProof/>
            <w:lang w:eastAsia="es-PE"/>
          </w:rPr>
          <w:tab/>
        </w:r>
        <w:r w:rsidRPr="00C52076">
          <w:rPr>
            <w:rStyle w:val="Hipervnculo"/>
            <w:rFonts w:cs="Arial"/>
            <w:noProof/>
          </w:rPr>
          <w:t>ESPECIFICACION DE REQUERIMIENTOS DE SOFTWARE</w:t>
        </w:r>
        <w:r>
          <w:rPr>
            <w:noProof/>
            <w:webHidden/>
          </w:rPr>
          <w:tab/>
        </w:r>
        <w:r>
          <w:rPr>
            <w:noProof/>
            <w:webHidden/>
          </w:rPr>
          <w:fldChar w:fldCharType="begin"/>
        </w:r>
        <w:r>
          <w:rPr>
            <w:noProof/>
            <w:webHidden/>
          </w:rPr>
          <w:instrText xml:space="preserve"> PAGEREF _Toc327399814 \h </w:instrText>
        </w:r>
        <w:r>
          <w:rPr>
            <w:noProof/>
            <w:webHidden/>
          </w:rPr>
        </w:r>
        <w:r>
          <w:rPr>
            <w:noProof/>
            <w:webHidden/>
          </w:rPr>
          <w:fldChar w:fldCharType="separate"/>
        </w:r>
        <w:r>
          <w:rPr>
            <w:noProof/>
            <w:webHidden/>
          </w:rPr>
          <w:t>30</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15" w:history="1">
        <w:r w:rsidRPr="00C52076">
          <w:rPr>
            <w:rStyle w:val="Hipervnculo"/>
            <w:rFonts w:cs="Arial"/>
            <w:noProof/>
          </w:rPr>
          <w:t>7.1.</w:t>
        </w:r>
        <w:r>
          <w:rPr>
            <w:rFonts w:asciiTheme="minorHAnsi" w:eastAsiaTheme="minorEastAsia" w:hAnsiTheme="minorHAnsi" w:cstheme="minorBidi"/>
            <w:noProof/>
            <w:lang w:eastAsia="es-PE"/>
          </w:rPr>
          <w:tab/>
        </w:r>
        <w:r w:rsidRPr="00C52076">
          <w:rPr>
            <w:rStyle w:val="Hipervnculo"/>
            <w:rFonts w:cs="Arial"/>
            <w:noProof/>
          </w:rPr>
          <w:t>Funcionales</w:t>
        </w:r>
        <w:r>
          <w:rPr>
            <w:noProof/>
            <w:webHidden/>
          </w:rPr>
          <w:tab/>
        </w:r>
        <w:r>
          <w:rPr>
            <w:noProof/>
            <w:webHidden/>
          </w:rPr>
          <w:fldChar w:fldCharType="begin"/>
        </w:r>
        <w:r>
          <w:rPr>
            <w:noProof/>
            <w:webHidden/>
          </w:rPr>
          <w:instrText xml:space="preserve"> PAGEREF _Toc327399815 \h </w:instrText>
        </w:r>
        <w:r>
          <w:rPr>
            <w:noProof/>
            <w:webHidden/>
          </w:rPr>
        </w:r>
        <w:r>
          <w:rPr>
            <w:noProof/>
            <w:webHidden/>
          </w:rPr>
          <w:fldChar w:fldCharType="separate"/>
        </w:r>
        <w:r>
          <w:rPr>
            <w:noProof/>
            <w:webHidden/>
          </w:rPr>
          <w:t>30</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16" w:history="1">
        <w:r w:rsidRPr="00C52076">
          <w:rPr>
            <w:rStyle w:val="Hipervnculo"/>
            <w:rFonts w:cs="Arial"/>
            <w:noProof/>
          </w:rPr>
          <w:t>7.2.</w:t>
        </w:r>
        <w:r>
          <w:rPr>
            <w:rFonts w:asciiTheme="minorHAnsi" w:eastAsiaTheme="minorEastAsia" w:hAnsiTheme="minorHAnsi" w:cstheme="minorBidi"/>
            <w:noProof/>
            <w:lang w:eastAsia="es-PE"/>
          </w:rPr>
          <w:tab/>
        </w:r>
        <w:r w:rsidRPr="00C52076">
          <w:rPr>
            <w:rStyle w:val="Hipervnculo"/>
            <w:rFonts w:cs="Arial"/>
            <w:noProof/>
          </w:rPr>
          <w:t>Usabilidad</w:t>
        </w:r>
        <w:r>
          <w:rPr>
            <w:noProof/>
            <w:webHidden/>
          </w:rPr>
          <w:tab/>
        </w:r>
        <w:r>
          <w:rPr>
            <w:noProof/>
            <w:webHidden/>
          </w:rPr>
          <w:fldChar w:fldCharType="begin"/>
        </w:r>
        <w:r>
          <w:rPr>
            <w:noProof/>
            <w:webHidden/>
          </w:rPr>
          <w:instrText xml:space="preserve"> PAGEREF _Toc327399816 \h </w:instrText>
        </w:r>
        <w:r>
          <w:rPr>
            <w:noProof/>
            <w:webHidden/>
          </w:rPr>
        </w:r>
        <w:r>
          <w:rPr>
            <w:noProof/>
            <w:webHidden/>
          </w:rPr>
          <w:fldChar w:fldCharType="separate"/>
        </w:r>
        <w:r>
          <w:rPr>
            <w:noProof/>
            <w:webHidden/>
          </w:rPr>
          <w:t>32</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17" w:history="1">
        <w:r w:rsidRPr="00C52076">
          <w:rPr>
            <w:rStyle w:val="Hipervnculo"/>
            <w:rFonts w:cs="Arial"/>
            <w:noProof/>
          </w:rPr>
          <w:t>7.3.</w:t>
        </w:r>
        <w:r>
          <w:rPr>
            <w:rFonts w:asciiTheme="minorHAnsi" w:eastAsiaTheme="minorEastAsia" w:hAnsiTheme="minorHAnsi" w:cstheme="minorBidi"/>
            <w:noProof/>
            <w:lang w:eastAsia="es-PE"/>
          </w:rPr>
          <w:tab/>
        </w:r>
        <w:r w:rsidRPr="00C52076">
          <w:rPr>
            <w:rStyle w:val="Hipervnculo"/>
            <w:rFonts w:cs="Arial"/>
            <w:noProof/>
          </w:rPr>
          <w:t>Confiabilidad</w:t>
        </w:r>
        <w:r>
          <w:rPr>
            <w:noProof/>
            <w:webHidden/>
          </w:rPr>
          <w:tab/>
        </w:r>
        <w:r>
          <w:rPr>
            <w:noProof/>
            <w:webHidden/>
          </w:rPr>
          <w:fldChar w:fldCharType="begin"/>
        </w:r>
        <w:r>
          <w:rPr>
            <w:noProof/>
            <w:webHidden/>
          </w:rPr>
          <w:instrText xml:space="preserve"> PAGEREF _Toc327399817 \h </w:instrText>
        </w:r>
        <w:r>
          <w:rPr>
            <w:noProof/>
            <w:webHidden/>
          </w:rPr>
        </w:r>
        <w:r>
          <w:rPr>
            <w:noProof/>
            <w:webHidden/>
          </w:rPr>
          <w:fldChar w:fldCharType="separate"/>
        </w:r>
        <w:r>
          <w:rPr>
            <w:noProof/>
            <w:webHidden/>
          </w:rPr>
          <w:t>33</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18" w:history="1">
        <w:r w:rsidRPr="00C52076">
          <w:rPr>
            <w:rStyle w:val="Hipervnculo"/>
            <w:rFonts w:cs="Arial"/>
            <w:noProof/>
          </w:rPr>
          <w:t>7.4.</w:t>
        </w:r>
        <w:r>
          <w:rPr>
            <w:rFonts w:asciiTheme="minorHAnsi" w:eastAsiaTheme="minorEastAsia" w:hAnsiTheme="minorHAnsi" w:cstheme="minorBidi"/>
            <w:noProof/>
            <w:lang w:eastAsia="es-PE"/>
          </w:rPr>
          <w:tab/>
        </w:r>
        <w:r w:rsidRPr="00C52076">
          <w:rPr>
            <w:rStyle w:val="Hipervnculo"/>
            <w:rFonts w:cs="Arial"/>
            <w:noProof/>
          </w:rPr>
          <w:t>Rendimiento</w:t>
        </w:r>
        <w:r>
          <w:rPr>
            <w:noProof/>
            <w:webHidden/>
          </w:rPr>
          <w:tab/>
        </w:r>
        <w:r>
          <w:rPr>
            <w:noProof/>
            <w:webHidden/>
          </w:rPr>
          <w:fldChar w:fldCharType="begin"/>
        </w:r>
        <w:r>
          <w:rPr>
            <w:noProof/>
            <w:webHidden/>
          </w:rPr>
          <w:instrText xml:space="preserve"> PAGEREF _Toc327399818 \h </w:instrText>
        </w:r>
        <w:r>
          <w:rPr>
            <w:noProof/>
            <w:webHidden/>
          </w:rPr>
        </w:r>
        <w:r>
          <w:rPr>
            <w:noProof/>
            <w:webHidden/>
          </w:rPr>
          <w:fldChar w:fldCharType="separate"/>
        </w:r>
        <w:r>
          <w:rPr>
            <w:noProof/>
            <w:webHidden/>
          </w:rPr>
          <w:t>33</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19" w:history="1">
        <w:r w:rsidRPr="00C52076">
          <w:rPr>
            <w:rStyle w:val="Hipervnculo"/>
            <w:rFonts w:cs="Arial"/>
            <w:noProof/>
          </w:rPr>
          <w:t>7.5.</w:t>
        </w:r>
        <w:r>
          <w:rPr>
            <w:rFonts w:asciiTheme="minorHAnsi" w:eastAsiaTheme="minorEastAsia" w:hAnsiTheme="minorHAnsi" w:cstheme="minorBidi"/>
            <w:noProof/>
            <w:lang w:eastAsia="es-PE"/>
          </w:rPr>
          <w:tab/>
        </w:r>
        <w:r w:rsidRPr="00C52076">
          <w:rPr>
            <w:rStyle w:val="Hipervnculo"/>
            <w:rFonts w:cs="Arial"/>
            <w:noProof/>
          </w:rPr>
          <w:t>Soporte</w:t>
        </w:r>
        <w:r>
          <w:rPr>
            <w:noProof/>
            <w:webHidden/>
          </w:rPr>
          <w:tab/>
        </w:r>
        <w:r>
          <w:rPr>
            <w:noProof/>
            <w:webHidden/>
          </w:rPr>
          <w:fldChar w:fldCharType="begin"/>
        </w:r>
        <w:r>
          <w:rPr>
            <w:noProof/>
            <w:webHidden/>
          </w:rPr>
          <w:instrText xml:space="preserve"> PAGEREF _Toc327399819 \h </w:instrText>
        </w:r>
        <w:r>
          <w:rPr>
            <w:noProof/>
            <w:webHidden/>
          </w:rPr>
        </w:r>
        <w:r>
          <w:rPr>
            <w:noProof/>
            <w:webHidden/>
          </w:rPr>
          <w:fldChar w:fldCharType="separate"/>
        </w:r>
        <w:r>
          <w:rPr>
            <w:noProof/>
            <w:webHidden/>
          </w:rPr>
          <w:t>33</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20" w:history="1">
        <w:r w:rsidRPr="00C52076">
          <w:rPr>
            <w:rStyle w:val="Hipervnculo"/>
            <w:rFonts w:cs="Arial"/>
            <w:noProof/>
          </w:rPr>
          <w:t>7.6.</w:t>
        </w:r>
        <w:r>
          <w:rPr>
            <w:rFonts w:asciiTheme="minorHAnsi" w:eastAsiaTheme="minorEastAsia" w:hAnsiTheme="minorHAnsi" w:cstheme="minorBidi"/>
            <w:noProof/>
            <w:lang w:eastAsia="es-PE"/>
          </w:rPr>
          <w:tab/>
        </w:r>
        <w:r w:rsidRPr="00C52076">
          <w:rPr>
            <w:rStyle w:val="Hipervnculo"/>
            <w:rFonts w:cs="Arial"/>
            <w:noProof/>
          </w:rPr>
          <w:t>Restricciones de diseño.</w:t>
        </w:r>
        <w:r>
          <w:rPr>
            <w:noProof/>
            <w:webHidden/>
          </w:rPr>
          <w:tab/>
        </w:r>
        <w:r>
          <w:rPr>
            <w:noProof/>
            <w:webHidden/>
          </w:rPr>
          <w:fldChar w:fldCharType="begin"/>
        </w:r>
        <w:r>
          <w:rPr>
            <w:noProof/>
            <w:webHidden/>
          </w:rPr>
          <w:instrText xml:space="preserve"> PAGEREF _Toc327399820 \h </w:instrText>
        </w:r>
        <w:r>
          <w:rPr>
            <w:noProof/>
            <w:webHidden/>
          </w:rPr>
        </w:r>
        <w:r>
          <w:rPr>
            <w:noProof/>
            <w:webHidden/>
          </w:rPr>
          <w:fldChar w:fldCharType="separate"/>
        </w:r>
        <w:r>
          <w:rPr>
            <w:noProof/>
            <w:webHidden/>
          </w:rPr>
          <w:t>35</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21" w:history="1">
        <w:r w:rsidRPr="00C52076">
          <w:rPr>
            <w:rStyle w:val="Hipervnculo"/>
            <w:rFonts w:cs="Arial"/>
            <w:noProof/>
          </w:rPr>
          <w:t>7.7.</w:t>
        </w:r>
        <w:r>
          <w:rPr>
            <w:rFonts w:asciiTheme="minorHAnsi" w:eastAsiaTheme="minorEastAsia" w:hAnsiTheme="minorHAnsi" w:cstheme="minorBidi"/>
            <w:noProof/>
            <w:lang w:eastAsia="es-PE"/>
          </w:rPr>
          <w:tab/>
        </w:r>
        <w:r w:rsidRPr="00C52076">
          <w:rPr>
            <w:rStyle w:val="Hipervnculo"/>
            <w:rFonts w:cs="Arial"/>
            <w:noProof/>
          </w:rPr>
          <w:t>Documentación de usuario y sistema de ayuda</w:t>
        </w:r>
        <w:r>
          <w:rPr>
            <w:noProof/>
            <w:webHidden/>
          </w:rPr>
          <w:tab/>
        </w:r>
        <w:r>
          <w:rPr>
            <w:noProof/>
            <w:webHidden/>
          </w:rPr>
          <w:fldChar w:fldCharType="begin"/>
        </w:r>
        <w:r>
          <w:rPr>
            <w:noProof/>
            <w:webHidden/>
          </w:rPr>
          <w:instrText xml:space="preserve"> PAGEREF _Toc327399821 \h </w:instrText>
        </w:r>
        <w:r>
          <w:rPr>
            <w:noProof/>
            <w:webHidden/>
          </w:rPr>
        </w:r>
        <w:r>
          <w:rPr>
            <w:noProof/>
            <w:webHidden/>
          </w:rPr>
          <w:fldChar w:fldCharType="separate"/>
        </w:r>
        <w:r>
          <w:rPr>
            <w:noProof/>
            <w:webHidden/>
          </w:rPr>
          <w:t>35</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22" w:history="1">
        <w:r w:rsidRPr="00C52076">
          <w:rPr>
            <w:rStyle w:val="Hipervnculo"/>
            <w:rFonts w:cs="Arial"/>
            <w:noProof/>
          </w:rPr>
          <w:t>7.8.</w:t>
        </w:r>
        <w:r>
          <w:rPr>
            <w:rFonts w:asciiTheme="minorHAnsi" w:eastAsiaTheme="minorEastAsia" w:hAnsiTheme="minorHAnsi" w:cstheme="minorBidi"/>
            <w:noProof/>
            <w:lang w:eastAsia="es-PE"/>
          </w:rPr>
          <w:tab/>
        </w:r>
        <w:r w:rsidRPr="00C52076">
          <w:rPr>
            <w:rStyle w:val="Hipervnculo"/>
            <w:rFonts w:cs="Arial"/>
            <w:noProof/>
          </w:rPr>
          <w:t>Componentes adquiridos</w:t>
        </w:r>
        <w:r>
          <w:rPr>
            <w:noProof/>
            <w:webHidden/>
          </w:rPr>
          <w:tab/>
        </w:r>
        <w:r>
          <w:rPr>
            <w:noProof/>
            <w:webHidden/>
          </w:rPr>
          <w:fldChar w:fldCharType="begin"/>
        </w:r>
        <w:r>
          <w:rPr>
            <w:noProof/>
            <w:webHidden/>
          </w:rPr>
          <w:instrText xml:space="preserve"> PAGEREF _Toc327399822 \h </w:instrText>
        </w:r>
        <w:r>
          <w:rPr>
            <w:noProof/>
            <w:webHidden/>
          </w:rPr>
        </w:r>
        <w:r>
          <w:rPr>
            <w:noProof/>
            <w:webHidden/>
          </w:rPr>
          <w:fldChar w:fldCharType="separate"/>
        </w:r>
        <w:r>
          <w:rPr>
            <w:noProof/>
            <w:webHidden/>
          </w:rPr>
          <w:t>35</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23" w:history="1">
        <w:r w:rsidRPr="00C52076">
          <w:rPr>
            <w:rStyle w:val="Hipervnculo"/>
            <w:rFonts w:cs="Arial"/>
            <w:noProof/>
          </w:rPr>
          <w:t>7.9.</w:t>
        </w:r>
        <w:r>
          <w:rPr>
            <w:rFonts w:asciiTheme="minorHAnsi" w:eastAsiaTheme="minorEastAsia" w:hAnsiTheme="minorHAnsi" w:cstheme="minorBidi"/>
            <w:noProof/>
            <w:lang w:eastAsia="es-PE"/>
          </w:rPr>
          <w:tab/>
        </w:r>
        <w:r w:rsidRPr="00C52076">
          <w:rPr>
            <w:rStyle w:val="Hipervnculo"/>
            <w:rFonts w:cs="Arial"/>
            <w:noProof/>
          </w:rPr>
          <w:t>Interfases</w:t>
        </w:r>
        <w:r>
          <w:rPr>
            <w:noProof/>
            <w:webHidden/>
          </w:rPr>
          <w:tab/>
        </w:r>
        <w:r>
          <w:rPr>
            <w:noProof/>
            <w:webHidden/>
          </w:rPr>
          <w:fldChar w:fldCharType="begin"/>
        </w:r>
        <w:r>
          <w:rPr>
            <w:noProof/>
            <w:webHidden/>
          </w:rPr>
          <w:instrText xml:space="preserve"> PAGEREF _Toc327399823 \h </w:instrText>
        </w:r>
        <w:r>
          <w:rPr>
            <w:noProof/>
            <w:webHidden/>
          </w:rPr>
        </w:r>
        <w:r>
          <w:rPr>
            <w:noProof/>
            <w:webHidden/>
          </w:rPr>
          <w:fldChar w:fldCharType="separate"/>
        </w:r>
        <w:r>
          <w:rPr>
            <w:noProof/>
            <w:webHidden/>
          </w:rPr>
          <w:t>36</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24" w:history="1">
        <w:r w:rsidRPr="00C52076">
          <w:rPr>
            <w:rStyle w:val="Hipervnculo"/>
            <w:rFonts w:cs="Arial"/>
            <w:noProof/>
          </w:rPr>
          <w:t>7.10.</w:t>
        </w:r>
        <w:r>
          <w:rPr>
            <w:rFonts w:asciiTheme="minorHAnsi" w:eastAsiaTheme="minorEastAsia" w:hAnsiTheme="minorHAnsi" w:cstheme="minorBidi"/>
            <w:noProof/>
            <w:lang w:eastAsia="es-PE"/>
          </w:rPr>
          <w:tab/>
        </w:r>
        <w:r w:rsidRPr="00C52076">
          <w:rPr>
            <w:rStyle w:val="Hipervnculo"/>
            <w:rFonts w:cs="Arial"/>
            <w:noProof/>
          </w:rPr>
          <w:t>Licenciamiento.</w:t>
        </w:r>
        <w:r>
          <w:rPr>
            <w:noProof/>
            <w:webHidden/>
          </w:rPr>
          <w:tab/>
        </w:r>
        <w:r>
          <w:rPr>
            <w:noProof/>
            <w:webHidden/>
          </w:rPr>
          <w:fldChar w:fldCharType="begin"/>
        </w:r>
        <w:r>
          <w:rPr>
            <w:noProof/>
            <w:webHidden/>
          </w:rPr>
          <w:instrText xml:space="preserve"> PAGEREF _Toc327399824 \h </w:instrText>
        </w:r>
        <w:r>
          <w:rPr>
            <w:noProof/>
            <w:webHidden/>
          </w:rPr>
        </w:r>
        <w:r>
          <w:rPr>
            <w:noProof/>
            <w:webHidden/>
          </w:rPr>
          <w:fldChar w:fldCharType="separate"/>
        </w:r>
        <w:r>
          <w:rPr>
            <w:noProof/>
            <w:webHidden/>
          </w:rPr>
          <w:t>36</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25" w:history="1">
        <w:r w:rsidRPr="00C52076">
          <w:rPr>
            <w:rStyle w:val="Hipervnculo"/>
            <w:rFonts w:cs="Arial"/>
            <w:noProof/>
          </w:rPr>
          <w:t>7.11.</w:t>
        </w:r>
        <w:r>
          <w:rPr>
            <w:rFonts w:asciiTheme="minorHAnsi" w:eastAsiaTheme="minorEastAsia" w:hAnsiTheme="minorHAnsi" w:cstheme="minorBidi"/>
            <w:noProof/>
            <w:lang w:eastAsia="es-PE"/>
          </w:rPr>
          <w:tab/>
        </w:r>
        <w:r w:rsidRPr="00C52076">
          <w:rPr>
            <w:rStyle w:val="Hipervnculo"/>
            <w:rFonts w:cs="Arial"/>
            <w:noProof/>
          </w:rPr>
          <w:t>Legales y de derecho de autor</w:t>
        </w:r>
        <w:r>
          <w:rPr>
            <w:noProof/>
            <w:webHidden/>
          </w:rPr>
          <w:tab/>
        </w:r>
        <w:r>
          <w:rPr>
            <w:noProof/>
            <w:webHidden/>
          </w:rPr>
          <w:fldChar w:fldCharType="begin"/>
        </w:r>
        <w:r>
          <w:rPr>
            <w:noProof/>
            <w:webHidden/>
          </w:rPr>
          <w:instrText xml:space="preserve"> PAGEREF _Toc327399825 \h </w:instrText>
        </w:r>
        <w:r>
          <w:rPr>
            <w:noProof/>
            <w:webHidden/>
          </w:rPr>
        </w:r>
        <w:r>
          <w:rPr>
            <w:noProof/>
            <w:webHidden/>
          </w:rPr>
          <w:fldChar w:fldCharType="separate"/>
        </w:r>
        <w:r>
          <w:rPr>
            <w:noProof/>
            <w:webHidden/>
          </w:rPr>
          <w:t>37</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26" w:history="1">
        <w:r w:rsidRPr="00C52076">
          <w:rPr>
            <w:rStyle w:val="Hipervnculo"/>
            <w:rFonts w:cs="Arial"/>
            <w:noProof/>
          </w:rPr>
          <w:t>7.12.</w:t>
        </w:r>
        <w:r>
          <w:rPr>
            <w:rFonts w:asciiTheme="minorHAnsi" w:eastAsiaTheme="minorEastAsia" w:hAnsiTheme="minorHAnsi" w:cstheme="minorBidi"/>
            <w:noProof/>
            <w:lang w:eastAsia="es-PE"/>
          </w:rPr>
          <w:tab/>
        </w:r>
        <w:r w:rsidRPr="00C52076">
          <w:rPr>
            <w:rStyle w:val="Hipervnculo"/>
            <w:rFonts w:cs="Arial"/>
            <w:noProof/>
          </w:rPr>
          <w:t>Estándares aplicables</w:t>
        </w:r>
        <w:r>
          <w:rPr>
            <w:noProof/>
            <w:webHidden/>
          </w:rPr>
          <w:tab/>
        </w:r>
        <w:r>
          <w:rPr>
            <w:noProof/>
            <w:webHidden/>
          </w:rPr>
          <w:fldChar w:fldCharType="begin"/>
        </w:r>
        <w:r>
          <w:rPr>
            <w:noProof/>
            <w:webHidden/>
          </w:rPr>
          <w:instrText xml:space="preserve"> PAGEREF _Toc327399826 \h </w:instrText>
        </w:r>
        <w:r>
          <w:rPr>
            <w:noProof/>
            <w:webHidden/>
          </w:rPr>
        </w:r>
        <w:r>
          <w:rPr>
            <w:noProof/>
            <w:webHidden/>
          </w:rPr>
          <w:fldChar w:fldCharType="separate"/>
        </w:r>
        <w:r>
          <w:rPr>
            <w:noProof/>
            <w:webHidden/>
          </w:rPr>
          <w:t>37</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27" w:history="1">
        <w:r w:rsidRPr="00C52076">
          <w:rPr>
            <w:rStyle w:val="Hipervnculo"/>
            <w:rFonts w:cs="Arial"/>
            <w:noProof/>
          </w:rPr>
          <w:t>8.</w:t>
        </w:r>
        <w:r>
          <w:rPr>
            <w:rFonts w:asciiTheme="minorHAnsi" w:eastAsiaTheme="minorEastAsia" w:hAnsiTheme="minorHAnsi" w:cstheme="minorBidi"/>
            <w:noProof/>
            <w:lang w:eastAsia="es-PE"/>
          </w:rPr>
          <w:tab/>
        </w:r>
        <w:r w:rsidRPr="00C52076">
          <w:rPr>
            <w:rStyle w:val="Hipervnculo"/>
            <w:rFonts w:cs="Arial"/>
            <w:noProof/>
          </w:rPr>
          <w:t>MODELO DE CASOS DE USO DEL SISTEMA</w:t>
        </w:r>
        <w:r>
          <w:rPr>
            <w:noProof/>
            <w:webHidden/>
          </w:rPr>
          <w:tab/>
        </w:r>
        <w:r>
          <w:rPr>
            <w:noProof/>
            <w:webHidden/>
          </w:rPr>
          <w:fldChar w:fldCharType="begin"/>
        </w:r>
        <w:r>
          <w:rPr>
            <w:noProof/>
            <w:webHidden/>
          </w:rPr>
          <w:instrText xml:space="preserve"> PAGEREF _Toc327399827 \h </w:instrText>
        </w:r>
        <w:r>
          <w:rPr>
            <w:noProof/>
            <w:webHidden/>
          </w:rPr>
        </w:r>
        <w:r>
          <w:rPr>
            <w:noProof/>
            <w:webHidden/>
          </w:rPr>
          <w:fldChar w:fldCharType="separate"/>
        </w:r>
        <w:r>
          <w:rPr>
            <w:noProof/>
            <w:webHidden/>
          </w:rPr>
          <w:t>37</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28" w:history="1">
        <w:r w:rsidRPr="00C52076">
          <w:rPr>
            <w:rStyle w:val="Hipervnculo"/>
            <w:rFonts w:cs="Arial"/>
            <w:noProof/>
          </w:rPr>
          <w:t>8.1.</w:t>
        </w:r>
        <w:r>
          <w:rPr>
            <w:rFonts w:asciiTheme="minorHAnsi" w:eastAsiaTheme="minorEastAsia" w:hAnsiTheme="minorHAnsi" w:cstheme="minorBidi"/>
            <w:noProof/>
            <w:lang w:eastAsia="es-PE"/>
          </w:rPr>
          <w:tab/>
        </w:r>
        <w:r w:rsidRPr="00C52076">
          <w:rPr>
            <w:rStyle w:val="Hipervnculo"/>
            <w:rFonts w:cs="Arial"/>
            <w:noProof/>
          </w:rPr>
          <w:t>Especificación de los Actores del Sistema</w:t>
        </w:r>
        <w:r>
          <w:rPr>
            <w:noProof/>
            <w:webHidden/>
          </w:rPr>
          <w:tab/>
        </w:r>
        <w:r>
          <w:rPr>
            <w:noProof/>
            <w:webHidden/>
          </w:rPr>
          <w:fldChar w:fldCharType="begin"/>
        </w:r>
        <w:r>
          <w:rPr>
            <w:noProof/>
            <w:webHidden/>
          </w:rPr>
          <w:instrText xml:space="preserve"> PAGEREF _Toc327399828 \h </w:instrText>
        </w:r>
        <w:r>
          <w:rPr>
            <w:noProof/>
            <w:webHidden/>
          </w:rPr>
        </w:r>
        <w:r>
          <w:rPr>
            <w:noProof/>
            <w:webHidden/>
          </w:rPr>
          <w:fldChar w:fldCharType="separate"/>
        </w:r>
        <w:r>
          <w:rPr>
            <w:noProof/>
            <w:webHidden/>
          </w:rPr>
          <w:t>37</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29" w:history="1">
        <w:r w:rsidRPr="00C52076">
          <w:rPr>
            <w:rStyle w:val="Hipervnculo"/>
            <w:rFonts w:cs="Arial"/>
            <w:noProof/>
          </w:rPr>
          <w:t>8.2.</w:t>
        </w:r>
        <w:r>
          <w:rPr>
            <w:rFonts w:asciiTheme="minorHAnsi" w:eastAsiaTheme="minorEastAsia" w:hAnsiTheme="minorHAnsi" w:cstheme="minorBidi"/>
            <w:noProof/>
            <w:lang w:eastAsia="es-PE"/>
          </w:rPr>
          <w:tab/>
        </w:r>
        <w:r w:rsidRPr="00C52076">
          <w:rPr>
            <w:rStyle w:val="Hipervnculo"/>
            <w:rFonts w:cs="Arial"/>
            <w:noProof/>
          </w:rPr>
          <w:t>Diagrama de Actores del Sistema</w:t>
        </w:r>
        <w:r>
          <w:rPr>
            <w:noProof/>
            <w:webHidden/>
          </w:rPr>
          <w:tab/>
        </w:r>
        <w:r>
          <w:rPr>
            <w:noProof/>
            <w:webHidden/>
          </w:rPr>
          <w:fldChar w:fldCharType="begin"/>
        </w:r>
        <w:r>
          <w:rPr>
            <w:noProof/>
            <w:webHidden/>
          </w:rPr>
          <w:instrText xml:space="preserve"> PAGEREF _Toc327399829 \h </w:instrText>
        </w:r>
        <w:r>
          <w:rPr>
            <w:noProof/>
            <w:webHidden/>
          </w:rPr>
        </w:r>
        <w:r>
          <w:rPr>
            <w:noProof/>
            <w:webHidden/>
          </w:rPr>
          <w:fldChar w:fldCharType="separate"/>
        </w:r>
        <w:r>
          <w:rPr>
            <w:noProof/>
            <w:webHidden/>
          </w:rPr>
          <w:t>38</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30" w:history="1">
        <w:r w:rsidRPr="00C52076">
          <w:rPr>
            <w:rStyle w:val="Hipervnculo"/>
            <w:rFonts w:cs="Arial"/>
            <w:noProof/>
          </w:rPr>
          <w:t>8.3.</w:t>
        </w:r>
        <w:r>
          <w:rPr>
            <w:rFonts w:asciiTheme="minorHAnsi" w:eastAsiaTheme="minorEastAsia" w:hAnsiTheme="minorHAnsi" w:cstheme="minorBidi"/>
            <w:noProof/>
            <w:lang w:eastAsia="es-PE"/>
          </w:rPr>
          <w:tab/>
        </w:r>
        <w:r w:rsidRPr="00C52076">
          <w:rPr>
            <w:rStyle w:val="Hipervnculo"/>
            <w:rFonts w:cs="Arial"/>
            <w:noProof/>
          </w:rPr>
          <w:t>Diagrama de Paquetes</w:t>
        </w:r>
        <w:r>
          <w:rPr>
            <w:noProof/>
            <w:webHidden/>
          </w:rPr>
          <w:tab/>
        </w:r>
        <w:r>
          <w:rPr>
            <w:noProof/>
            <w:webHidden/>
          </w:rPr>
          <w:fldChar w:fldCharType="begin"/>
        </w:r>
        <w:r>
          <w:rPr>
            <w:noProof/>
            <w:webHidden/>
          </w:rPr>
          <w:instrText xml:space="preserve"> PAGEREF _Toc327399830 \h </w:instrText>
        </w:r>
        <w:r>
          <w:rPr>
            <w:noProof/>
            <w:webHidden/>
          </w:rPr>
        </w:r>
        <w:r>
          <w:rPr>
            <w:noProof/>
            <w:webHidden/>
          </w:rPr>
          <w:fldChar w:fldCharType="separate"/>
        </w:r>
        <w:r>
          <w:rPr>
            <w:noProof/>
            <w:webHidden/>
          </w:rPr>
          <w:t>38</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31" w:history="1">
        <w:r w:rsidRPr="00C52076">
          <w:rPr>
            <w:rStyle w:val="Hipervnculo"/>
            <w:rFonts w:cs="Arial"/>
            <w:noProof/>
          </w:rPr>
          <w:t>8.4.</w:t>
        </w:r>
        <w:r>
          <w:rPr>
            <w:rFonts w:asciiTheme="minorHAnsi" w:eastAsiaTheme="minorEastAsia" w:hAnsiTheme="minorHAnsi" w:cstheme="minorBidi"/>
            <w:noProof/>
            <w:lang w:eastAsia="es-PE"/>
          </w:rPr>
          <w:tab/>
        </w:r>
        <w:r w:rsidRPr="00C52076">
          <w:rPr>
            <w:rStyle w:val="Hipervnculo"/>
            <w:rFonts w:cs="Arial"/>
            <w:noProof/>
          </w:rPr>
          <w:t>Diagrama de Casos de Uso del Sistema por Paquetes</w:t>
        </w:r>
        <w:r>
          <w:rPr>
            <w:noProof/>
            <w:webHidden/>
          </w:rPr>
          <w:tab/>
        </w:r>
        <w:r>
          <w:rPr>
            <w:noProof/>
            <w:webHidden/>
          </w:rPr>
          <w:fldChar w:fldCharType="begin"/>
        </w:r>
        <w:r>
          <w:rPr>
            <w:noProof/>
            <w:webHidden/>
          </w:rPr>
          <w:instrText xml:space="preserve"> PAGEREF _Toc327399831 \h </w:instrText>
        </w:r>
        <w:r>
          <w:rPr>
            <w:noProof/>
            <w:webHidden/>
          </w:rPr>
        </w:r>
        <w:r>
          <w:rPr>
            <w:noProof/>
            <w:webHidden/>
          </w:rPr>
          <w:fldChar w:fldCharType="separate"/>
        </w:r>
        <w:r>
          <w:rPr>
            <w:noProof/>
            <w:webHidden/>
          </w:rPr>
          <w:t>39</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32" w:history="1">
        <w:r w:rsidRPr="00C52076">
          <w:rPr>
            <w:rStyle w:val="Hipervnculo"/>
            <w:rFonts w:cs="Arial"/>
            <w:noProof/>
          </w:rPr>
          <w:t>8.4.1.</w:t>
        </w:r>
        <w:r>
          <w:rPr>
            <w:rFonts w:asciiTheme="minorHAnsi" w:eastAsiaTheme="minorEastAsia" w:hAnsiTheme="minorHAnsi" w:cstheme="minorBidi"/>
            <w:noProof/>
            <w:lang w:eastAsia="es-PE"/>
          </w:rPr>
          <w:tab/>
        </w:r>
        <w:r w:rsidRPr="00C52076">
          <w:rPr>
            <w:rStyle w:val="Hipervnculo"/>
            <w:rFonts w:cs="Arial"/>
            <w:noProof/>
          </w:rPr>
          <w:t>Solicitud de Contrato</w:t>
        </w:r>
        <w:r>
          <w:rPr>
            <w:noProof/>
            <w:webHidden/>
          </w:rPr>
          <w:tab/>
        </w:r>
        <w:r>
          <w:rPr>
            <w:noProof/>
            <w:webHidden/>
          </w:rPr>
          <w:fldChar w:fldCharType="begin"/>
        </w:r>
        <w:r>
          <w:rPr>
            <w:noProof/>
            <w:webHidden/>
          </w:rPr>
          <w:instrText xml:space="preserve"> PAGEREF _Toc327399832 \h </w:instrText>
        </w:r>
        <w:r>
          <w:rPr>
            <w:noProof/>
            <w:webHidden/>
          </w:rPr>
        </w:r>
        <w:r>
          <w:rPr>
            <w:noProof/>
            <w:webHidden/>
          </w:rPr>
          <w:fldChar w:fldCharType="separate"/>
        </w:r>
        <w:r>
          <w:rPr>
            <w:noProof/>
            <w:webHidden/>
          </w:rPr>
          <w:t>39</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33" w:history="1">
        <w:r w:rsidRPr="00C52076">
          <w:rPr>
            <w:rStyle w:val="Hipervnculo"/>
            <w:rFonts w:cs="Arial"/>
            <w:noProof/>
          </w:rPr>
          <w:t>8.4.2.</w:t>
        </w:r>
        <w:r>
          <w:rPr>
            <w:rFonts w:asciiTheme="minorHAnsi" w:eastAsiaTheme="minorEastAsia" w:hAnsiTheme="minorHAnsi" w:cstheme="minorBidi"/>
            <w:noProof/>
            <w:lang w:eastAsia="es-PE"/>
          </w:rPr>
          <w:tab/>
        </w:r>
        <w:r w:rsidRPr="00C52076">
          <w:rPr>
            <w:rStyle w:val="Hipervnculo"/>
            <w:rFonts w:cs="Arial"/>
            <w:noProof/>
          </w:rPr>
          <w:t>Evaluación de Contrato</w:t>
        </w:r>
        <w:r>
          <w:rPr>
            <w:noProof/>
            <w:webHidden/>
          </w:rPr>
          <w:tab/>
        </w:r>
        <w:r>
          <w:rPr>
            <w:noProof/>
            <w:webHidden/>
          </w:rPr>
          <w:fldChar w:fldCharType="begin"/>
        </w:r>
        <w:r>
          <w:rPr>
            <w:noProof/>
            <w:webHidden/>
          </w:rPr>
          <w:instrText xml:space="preserve"> PAGEREF _Toc327399833 \h </w:instrText>
        </w:r>
        <w:r>
          <w:rPr>
            <w:noProof/>
            <w:webHidden/>
          </w:rPr>
        </w:r>
        <w:r>
          <w:rPr>
            <w:noProof/>
            <w:webHidden/>
          </w:rPr>
          <w:fldChar w:fldCharType="separate"/>
        </w:r>
        <w:r>
          <w:rPr>
            <w:noProof/>
            <w:webHidden/>
          </w:rPr>
          <w:t>40</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34" w:history="1">
        <w:r w:rsidRPr="00C52076">
          <w:rPr>
            <w:rStyle w:val="Hipervnculo"/>
            <w:rFonts w:cs="Arial"/>
            <w:noProof/>
          </w:rPr>
          <w:t>8.4.3.</w:t>
        </w:r>
        <w:r>
          <w:rPr>
            <w:rFonts w:asciiTheme="minorHAnsi" w:eastAsiaTheme="minorEastAsia" w:hAnsiTheme="minorHAnsi" w:cstheme="minorBidi"/>
            <w:noProof/>
            <w:lang w:eastAsia="es-PE"/>
          </w:rPr>
          <w:tab/>
        </w:r>
        <w:r w:rsidRPr="00C52076">
          <w:rPr>
            <w:rStyle w:val="Hipervnculo"/>
            <w:rFonts w:cs="Arial"/>
            <w:noProof/>
          </w:rPr>
          <w:t>Seguimiento de Contrato</w:t>
        </w:r>
        <w:r>
          <w:rPr>
            <w:noProof/>
            <w:webHidden/>
          </w:rPr>
          <w:tab/>
        </w:r>
        <w:r>
          <w:rPr>
            <w:noProof/>
            <w:webHidden/>
          </w:rPr>
          <w:fldChar w:fldCharType="begin"/>
        </w:r>
        <w:r>
          <w:rPr>
            <w:noProof/>
            <w:webHidden/>
          </w:rPr>
          <w:instrText xml:space="preserve"> PAGEREF _Toc327399834 \h </w:instrText>
        </w:r>
        <w:r>
          <w:rPr>
            <w:noProof/>
            <w:webHidden/>
          </w:rPr>
        </w:r>
        <w:r>
          <w:rPr>
            <w:noProof/>
            <w:webHidden/>
          </w:rPr>
          <w:fldChar w:fldCharType="separate"/>
        </w:r>
        <w:r>
          <w:rPr>
            <w:noProof/>
            <w:webHidden/>
          </w:rPr>
          <w:t>41</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35" w:history="1">
        <w:r w:rsidRPr="00C52076">
          <w:rPr>
            <w:rStyle w:val="Hipervnculo"/>
            <w:rFonts w:cs="Arial"/>
            <w:noProof/>
          </w:rPr>
          <w:t>8.4.4.</w:t>
        </w:r>
        <w:r>
          <w:rPr>
            <w:rFonts w:asciiTheme="minorHAnsi" w:eastAsiaTheme="minorEastAsia" w:hAnsiTheme="minorHAnsi" w:cstheme="minorBidi"/>
            <w:noProof/>
            <w:lang w:eastAsia="es-PE"/>
          </w:rPr>
          <w:tab/>
        </w:r>
        <w:r w:rsidRPr="00C52076">
          <w:rPr>
            <w:rStyle w:val="Hipervnculo"/>
            <w:rFonts w:cs="Arial"/>
            <w:noProof/>
          </w:rPr>
          <w:t>Seguridad</w:t>
        </w:r>
        <w:r>
          <w:rPr>
            <w:noProof/>
            <w:webHidden/>
          </w:rPr>
          <w:tab/>
        </w:r>
        <w:r>
          <w:rPr>
            <w:noProof/>
            <w:webHidden/>
          </w:rPr>
          <w:fldChar w:fldCharType="begin"/>
        </w:r>
        <w:r>
          <w:rPr>
            <w:noProof/>
            <w:webHidden/>
          </w:rPr>
          <w:instrText xml:space="preserve"> PAGEREF _Toc327399835 \h </w:instrText>
        </w:r>
        <w:r>
          <w:rPr>
            <w:noProof/>
            <w:webHidden/>
          </w:rPr>
        </w:r>
        <w:r>
          <w:rPr>
            <w:noProof/>
            <w:webHidden/>
          </w:rPr>
          <w:fldChar w:fldCharType="separate"/>
        </w:r>
        <w:r>
          <w:rPr>
            <w:noProof/>
            <w:webHidden/>
          </w:rPr>
          <w:t>41</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36" w:history="1">
        <w:r w:rsidRPr="00C52076">
          <w:rPr>
            <w:rStyle w:val="Hipervnculo"/>
            <w:rFonts w:cs="Arial"/>
            <w:noProof/>
          </w:rPr>
          <w:t>9.</w:t>
        </w:r>
        <w:r>
          <w:rPr>
            <w:rFonts w:asciiTheme="minorHAnsi" w:eastAsiaTheme="minorEastAsia" w:hAnsiTheme="minorHAnsi" w:cstheme="minorBidi"/>
            <w:noProof/>
            <w:lang w:eastAsia="es-PE"/>
          </w:rPr>
          <w:tab/>
        </w:r>
        <w:r w:rsidRPr="00C52076">
          <w:rPr>
            <w:rStyle w:val="Hipervnculo"/>
            <w:rFonts w:cs="Arial"/>
            <w:noProof/>
          </w:rPr>
          <w:t>ATRIBUTOS DE CASOS DE USO DEL SISTEMA</w:t>
        </w:r>
        <w:r>
          <w:rPr>
            <w:noProof/>
            <w:webHidden/>
          </w:rPr>
          <w:tab/>
        </w:r>
        <w:r>
          <w:rPr>
            <w:noProof/>
            <w:webHidden/>
          </w:rPr>
          <w:fldChar w:fldCharType="begin"/>
        </w:r>
        <w:r>
          <w:rPr>
            <w:noProof/>
            <w:webHidden/>
          </w:rPr>
          <w:instrText xml:space="preserve"> PAGEREF _Toc327399836 \h </w:instrText>
        </w:r>
        <w:r>
          <w:rPr>
            <w:noProof/>
            <w:webHidden/>
          </w:rPr>
        </w:r>
        <w:r>
          <w:rPr>
            <w:noProof/>
            <w:webHidden/>
          </w:rPr>
          <w:fldChar w:fldCharType="separate"/>
        </w:r>
        <w:r>
          <w:rPr>
            <w:noProof/>
            <w:webHidden/>
          </w:rPr>
          <w:t>42</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37" w:history="1">
        <w:r w:rsidRPr="00C52076">
          <w:rPr>
            <w:rStyle w:val="Hipervnculo"/>
            <w:rFonts w:cs="Arial"/>
            <w:noProof/>
            <w:highlight w:val="yellow"/>
          </w:rPr>
          <w:t>10.</w:t>
        </w:r>
        <w:r>
          <w:rPr>
            <w:rFonts w:asciiTheme="minorHAnsi" w:eastAsiaTheme="minorEastAsia" w:hAnsiTheme="minorHAnsi" w:cstheme="minorBidi"/>
            <w:noProof/>
            <w:lang w:eastAsia="es-PE"/>
          </w:rPr>
          <w:tab/>
        </w:r>
        <w:r w:rsidRPr="00C52076">
          <w:rPr>
            <w:rStyle w:val="Hipervnculo"/>
            <w:rFonts w:cs="Arial"/>
            <w:noProof/>
            <w:highlight w:val="yellow"/>
          </w:rPr>
          <w:t>REALIZACIÓN DE LOS CASOS DE USO DEL SISTEMA</w:t>
        </w:r>
        <w:r>
          <w:rPr>
            <w:noProof/>
            <w:webHidden/>
          </w:rPr>
          <w:tab/>
        </w:r>
        <w:r>
          <w:rPr>
            <w:noProof/>
            <w:webHidden/>
          </w:rPr>
          <w:fldChar w:fldCharType="begin"/>
        </w:r>
        <w:r>
          <w:rPr>
            <w:noProof/>
            <w:webHidden/>
          </w:rPr>
          <w:instrText xml:space="preserve"> PAGEREF _Toc327399837 \h </w:instrText>
        </w:r>
        <w:r>
          <w:rPr>
            <w:noProof/>
            <w:webHidden/>
          </w:rPr>
        </w:r>
        <w:r>
          <w:rPr>
            <w:noProof/>
            <w:webHidden/>
          </w:rPr>
          <w:fldChar w:fldCharType="separate"/>
        </w:r>
        <w:r>
          <w:rPr>
            <w:noProof/>
            <w:webHidden/>
          </w:rPr>
          <w:t>43</w:t>
        </w:r>
        <w:r>
          <w:rPr>
            <w:noProof/>
            <w:webHidden/>
          </w:rPr>
          <w:fldChar w:fldCharType="end"/>
        </w:r>
      </w:hyperlink>
    </w:p>
    <w:p w:rsidR="00AD7117" w:rsidRDefault="00AD7117">
      <w:pPr>
        <w:pStyle w:val="TDC3"/>
        <w:rPr>
          <w:rFonts w:asciiTheme="minorHAnsi" w:eastAsiaTheme="minorEastAsia" w:hAnsiTheme="minorHAnsi" w:cstheme="minorBidi"/>
          <w:noProof/>
          <w:lang w:eastAsia="es-PE"/>
        </w:rPr>
      </w:pPr>
      <w:hyperlink w:anchor="_Toc327399838" w:history="1">
        <w:r w:rsidRPr="00C52076">
          <w:rPr>
            <w:rStyle w:val="Hipervnculo"/>
            <w:rFonts w:cs="Arial"/>
            <w:noProof/>
          </w:rPr>
          <w:t>10.1.</w:t>
        </w:r>
        <w:r>
          <w:rPr>
            <w:rFonts w:asciiTheme="minorHAnsi" w:eastAsiaTheme="minorEastAsia" w:hAnsiTheme="minorHAnsi" w:cstheme="minorBidi"/>
            <w:noProof/>
            <w:lang w:eastAsia="es-PE"/>
          </w:rPr>
          <w:tab/>
        </w:r>
        <w:r w:rsidRPr="00C52076">
          <w:rPr>
            <w:rStyle w:val="Hipervnculo"/>
            <w:rFonts w:cs="Arial"/>
            <w:noProof/>
          </w:rPr>
          <w:t>Especificación del ca</w:t>
        </w:r>
        <w:bookmarkStart w:id="4" w:name="_GoBack"/>
        <w:bookmarkEnd w:id="4"/>
        <w:r w:rsidRPr="00C52076">
          <w:rPr>
            <w:rStyle w:val="Hipervnculo"/>
            <w:rFonts w:cs="Arial"/>
            <w:noProof/>
          </w:rPr>
          <w:t>so de uso del sistema 1.</w:t>
        </w:r>
        <w:r>
          <w:rPr>
            <w:noProof/>
            <w:webHidden/>
          </w:rPr>
          <w:tab/>
        </w:r>
        <w:r>
          <w:rPr>
            <w:noProof/>
            <w:webHidden/>
          </w:rPr>
          <w:fldChar w:fldCharType="begin"/>
        </w:r>
        <w:r>
          <w:rPr>
            <w:noProof/>
            <w:webHidden/>
          </w:rPr>
          <w:instrText xml:space="preserve"> PAGEREF _Toc327399838 \h </w:instrText>
        </w:r>
        <w:r>
          <w:rPr>
            <w:noProof/>
            <w:webHidden/>
          </w:rPr>
        </w:r>
        <w:r>
          <w:rPr>
            <w:noProof/>
            <w:webHidden/>
          </w:rPr>
          <w:fldChar w:fldCharType="separate"/>
        </w:r>
        <w:r>
          <w:rPr>
            <w:noProof/>
            <w:webHidden/>
          </w:rPr>
          <w:t>43</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39" w:history="1">
        <w:r w:rsidRPr="00C52076">
          <w:rPr>
            <w:rStyle w:val="Hipervnculo"/>
            <w:rFonts w:cs="Arial"/>
            <w:noProof/>
            <w:highlight w:val="yellow"/>
          </w:rPr>
          <w:t>11.</w:t>
        </w:r>
        <w:r>
          <w:rPr>
            <w:rFonts w:asciiTheme="minorHAnsi" w:eastAsiaTheme="minorEastAsia" w:hAnsiTheme="minorHAnsi" w:cstheme="minorBidi"/>
            <w:noProof/>
            <w:lang w:eastAsia="es-PE"/>
          </w:rPr>
          <w:tab/>
        </w:r>
        <w:r w:rsidRPr="00C52076">
          <w:rPr>
            <w:rStyle w:val="Hipervnculo"/>
            <w:rFonts w:cs="Arial"/>
            <w:noProof/>
            <w:highlight w:val="yellow"/>
          </w:rPr>
          <w:t>DIAGRAMA DEL MODELO CONCEPTUAL</w:t>
        </w:r>
        <w:r>
          <w:rPr>
            <w:noProof/>
            <w:webHidden/>
          </w:rPr>
          <w:tab/>
        </w:r>
        <w:r>
          <w:rPr>
            <w:noProof/>
            <w:webHidden/>
          </w:rPr>
          <w:fldChar w:fldCharType="begin"/>
        </w:r>
        <w:r>
          <w:rPr>
            <w:noProof/>
            <w:webHidden/>
          </w:rPr>
          <w:instrText xml:space="preserve"> PAGEREF _Toc327399839 \h </w:instrText>
        </w:r>
        <w:r>
          <w:rPr>
            <w:noProof/>
            <w:webHidden/>
          </w:rPr>
        </w:r>
        <w:r>
          <w:rPr>
            <w:noProof/>
            <w:webHidden/>
          </w:rPr>
          <w:fldChar w:fldCharType="separate"/>
        </w:r>
        <w:r>
          <w:rPr>
            <w:noProof/>
            <w:webHidden/>
          </w:rPr>
          <w:t>43</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840" w:history="1">
        <w:r w:rsidRPr="00C52076">
          <w:rPr>
            <w:rStyle w:val="Hipervnculo"/>
            <w:rFonts w:cs="Arial"/>
            <w:noProof/>
          </w:rPr>
          <w:t>CAPITULO IV</w:t>
        </w:r>
        <w:r>
          <w:rPr>
            <w:noProof/>
            <w:webHidden/>
          </w:rPr>
          <w:tab/>
        </w:r>
        <w:r>
          <w:rPr>
            <w:noProof/>
            <w:webHidden/>
          </w:rPr>
          <w:fldChar w:fldCharType="begin"/>
        </w:r>
        <w:r>
          <w:rPr>
            <w:noProof/>
            <w:webHidden/>
          </w:rPr>
          <w:instrText xml:space="preserve"> PAGEREF _Toc327399840 \h </w:instrText>
        </w:r>
        <w:r>
          <w:rPr>
            <w:noProof/>
            <w:webHidden/>
          </w:rPr>
        </w:r>
        <w:r>
          <w:rPr>
            <w:noProof/>
            <w:webHidden/>
          </w:rPr>
          <w:fldChar w:fldCharType="separate"/>
        </w:r>
        <w:r>
          <w:rPr>
            <w:noProof/>
            <w:webHidden/>
          </w:rPr>
          <w:t>44</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841" w:history="1">
        <w:r w:rsidRPr="00C52076">
          <w:rPr>
            <w:rStyle w:val="Hipervnculo"/>
            <w:rFonts w:cs="Arial"/>
            <w:noProof/>
          </w:rPr>
          <w:t>GESTIÓN DEL PROYECTO</w:t>
        </w:r>
        <w:r>
          <w:rPr>
            <w:noProof/>
            <w:webHidden/>
          </w:rPr>
          <w:tab/>
        </w:r>
        <w:r>
          <w:rPr>
            <w:noProof/>
            <w:webHidden/>
          </w:rPr>
          <w:fldChar w:fldCharType="begin"/>
        </w:r>
        <w:r>
          <w:rPr>
            <w:noProof/>
            <w:webHidden/>
          </w:rPr>
          <w:instrText xml:space="preserve"> PAGEREF _Toc327399841 \h </w:instrText>
        </w:r>
        <w:r>
          <w:rPr>
            <w:noProof/>
            <w:webHidden/>
          </w:rPr>
        </w:r>
        <w:r>
          <w:rPr>
            <w:noProof/>
            <w:webHidden/>
          </w:rPr>
          <w:fldChar w:fldCharType="separate"/>
        </w:r>
        <w:r>
          <w:rPr>
            <w:noProof/>
            <w:webHidden/>
          </w:rPr>
          <w:t>44</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42" w:history="1">
        <w:r w:rsidRPr="00C52076">
          <w:rPr>
            <w:rStyle w:val="Hipervnculo"/>
            <w:noProof/>
          </w:rPr>
          <w:t>12.</w:t>
        </w:r>
        <w:r>
          <w:rPr>
            <w:rFonts w:asciiTheme="minorHAnsi" w:eastAsiaTheme="minorEastAsia" w:hAnsiTheme="minorHAnsi" w:cstheme="minorBidi"/>
            <w:noProof/>
            <w:lang w:eastAsia="es-PE"/>
          </w:rPr>
          <w:tab/>
        </w:r>
        <w:r w:rsidRPr="00C52076">
          <w:rPr>
            <w:rStyle w:val="Hipervnculo"/>
            <w:rFonts w:cs="Arial"/>
            <w:noProof/>
          </w:rPr>
          <w:t>CRONOGRAMA DE EJECUCION DEL PROYECTO</w:t>
        </w:r>
        <w:r>
          <w:rPr>
            <w:noProof/>
            <w:webHidden/>
          </w:rPr>
          <w:tab/>
        </w:r>
        <w:r>
          <w:rPr>
            <w:noProof/>
            <w:webHidden/>
          </w:rPr>
          <w:fldChar w:fldCharType="begin"/>
        </w:r>
        <w:r>
          <w:rPr>
            <w:noProof/>
            <w:webHidden/>
          </w:rPr>
          <w:instrText xml:space="preserve"> PAGEREF _Toc327399842 \h </w:instrText>
        </w:r>
        <w:r>
          <w:rPr>
            <w:noProof/>
            <w:webHidden/>
          </w:rPr>
        </w:r>
        <w:r>
          <w:rPr>
            <w:noProof/>
            <w:webHidden/>
          </w:rPr>
          <w:fldChar w:fldCharType="separate"/>
        </w:r>
        <w:r>
          <w:rPr>
            <w:noProof/>
            <w:webHidden/>
          </w:rPr>
          <w:t>44</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43" w:history="1">
        <w:r w:rsidRPr="00C52076">
          <w:rPr>
            <w:rStyle w:val="Hipervnculo"/>
            <w:noProof/>
          </w:rPr>
          <w:t>13.</w:t>
        </w:r>
        <w:r>
          <w:rPr>
            <w:rFonts w:asciiTheme="minorHAnsi" w:eastAsiaTheme="minorEastAsia" w:hAnsiTheme="minorHAnsi" w:cstheme="minorBidi"/>
            <w:noProof/>
            <w:lang w:eastAsia="es-PE"/>
          </w:rPr>
          <w:tab/>
        </w:r>
        <w:r w:rsidRPr="00C52076">
          <w:rPr>
            <w:rStyle w:val="Hipervnculo"/>
            <w:rFonts w:cs="Arial"/>
            <w:noProof/>
          </w:rPr>
          <w:t>TRAZABILIDAD</w:t>
        </w:r>
        <w:r>
          <w:rPr>
            <w:noProof/>
            <w:webHidden/>
          </w:rPr>
          <w:tab/>
        </w:r>
        <w:r>
          <w:rPr>
            <w:noProof/>
            <w:webHidden/>
          </w:rPr>
          <w:fldChar w:fldCharType="begin"/>
        </w:r>
        <w:r>
          <w:rPr>
            <w:noProof/>
            <w:webHidden/>
          </w:rPr>
          <w:instrText xml:space="preserve"> PAGEREF _Toc327399843 \h </w:instrText>
        </w:r>
        <w:r>
          <w:rPr>
            <w:noProof/>
            <w:webHidden/>
          </w:rPr>
        </w:r>
        <w:r>
          <w:rPr>
            <w:noProof/>
            <w:webHidden/>
          </w:rPr>
          <w:fldChar w:fldCharType="separate"/>
        </w:r>
        <w:r>
          <w:rPr>
            <w:noProof/>
            <w:webHidden/>
          </w:rPr>
          <w:t>50</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44" w:history="1">
        <w:r w:rsidRPr="00C52076">
          <w:rPr>
            <w:rStyle w:val="Hipervnculo"/>
            <w:noProof/>
          </w:rPr>
          <w:t>13.1</w:t>
        </w:r>
        <w:r>
          <w:rPr>
            <w:rFonts w:asciiTheme="minorHAnsi" w:eastAsiaTheme="minorEastAsia" w:hAnsiTheme="minorHAnsi" w:cstheme="minorBidi"/>
            <w:noProof/>
            <w:lang w:eastAsia="es-PE"/>
          </w:rPr>
          <w:tab/>
        </w:r>
        <w:r w:rsidRPr="00C52076">
          <w:rPr>
            <w:rStyle w:val="Hipervnculo"/>
            <w:rFonts w:cs="Arial"/>
            <w:noProof/>
          </w:rPr>
          <w:t>Casos de Uso del Negocio vs Reglas del Negocio</w:t>
        </w:r>
        <w:r>
          <w:rPr>
            <w:noProof/>
            <w:webHidden/>
          </w:rPr>
          <w:tab/>
        </w:r>
        <w:r>
          <w:rPr>
            <w:noProof/>
            <w:webHidden/>
          </w:rPr>
          <w:fldChar w:fldCharType="begin"/>
        </w:r>
        <w:r>
          <w:rPr>
            <w:noProof/>
            <w:webHidden/>
          </w:rPr>
          <w:instrText xml:space="preserve"> PAGEREF _Toc327399844 \h </w:instrText>
        </w:r>
        <w:r>
          <w:rPr>
            <w:noProof/>
            <w:webHidden/>
          </w:rPr>
        </w:r>
        <w:r>
          <w:rPr>
            <w:noProof/>
            <w:webHidden/>
          </w:rPr>
          <w:fldChar w:fldCharType="separate"/>
        </w:r>
        <w:r>
          <w:rPr>
            <w:noProof/>
            <w:webHidden/>
          </w:rPr>
          <w:t>50</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45" w:history="1">
        <w:r w:rsidRPr="00C52076">
          <w:rPr>
            <w:rStyle w:val="Hipervnculo"/>
            <w:noProof/>
          </w:rPr>
          <w:t>13.2</w:t>
        </w:r>
        <w:r>
          <w:rPr>
            <w:rFonts w:asciiTheme="minorHAnsi" w:eastAsiaTheme="minorEastAsia" w:hAnsiTheme="minorHAnsi" w:cstheme="minorBidi"/>
            <w:noProof/>
            <w:lang w:eastAsia="es-PE"/>
          </w:rPr>
          <w:tab/>
        </w:r>
        <w:r w:rsidRPr="00C52076">
          <w:rPr>
            <w:rStyle w:val="Hipervnculo"/>
            <w:rFonts w:cs="Arial"/>
            <w:noProof/>
          </w:rPr>
          <w:t>Casos de Uso del Negocio vs Trabajadores del Negocio</w:t>
        </w:r>
        <w:r>
          <w:rPr>
            <w:noProof/>
            <w:webHidden/>
          </w:rPr>
          <w:tab/>
        </w:r>
        <w:r>
          <w:rPr>
            <w:noProof/>
            <w:webHidden/>
          </w:rPr>
          <w:fldChar w:fldCharType="begin"/>
        </w:r>
        <w:r>
          <w:rPr>
            <w:noProof/>
            <w:webHidden/>
          </w:rPr>
          <w:instrText xml:space="preserve"> PAGEREF _Toc327399845 \h </w:instrText>
        </w:r>
        <w:r>
          <w:rPr>
            <w:noProof/>
            <w:webHidden/>
          </w:rPr>
        </w:r>
        <w:r>
          <w:rPr>
            <w:noProof/>
            <w:webHidden/>
          </w:rPr>
          <w:fldChar w:fldCharType="separate"/>
        </w:r>
        <w:r>
          <w:rPr>
            <w:noProof/>
            <w:webHidden/>
          </w:rPr>
          <w:t>52</w:t>
        </w:r>
        <w:r>
          <w:rPr>
            <w:noProof/>
            <w:webHidden/>
          </w:rPr>
          <w:fldChar w:fldCharType="end"/>
        </w:r>
      </w:hyperlink>
    </w:p>
    <w:p w:rsidR="00AD7117" w:rsidRDefault="00AD7117">
      <w:pPr>
        <w:pStyle w:val="TDC2"/>
        <w:rPr>
          <w:rFonts w:asciiTheme="minorHAnsi" w:eastAsiaTheme="minorEastAsia" w:hAnsiTheme="minorHAnsi" w:cstheme="minorBidi"/>
          <w:noProof/>
          <w:lang w:eastAsia="es-PE"/>
        </w:rPr>
      </w:pPr>
      <w:hyperlink w:anchor="_Toc327399846" w:history="1">
        <w:r w:rsidRPr="00C52076">
          <w:rPr>
            <w:rStyle w:val="Hipervnculo"/>
            <w:noProof/>
          </w:rPr>
          <w:t>13.3</w:t>
        </w:r>
        <w:r>
          <w:rPr>
            <w:rFonts w:asciiTheme="minorHAnsi" w:eastAsiaTheme="minorEastAsia" w:hAnsiTheme="minorHAnsi" w:cstheme="minorBidi"/>
            <w:noProof/>
            <w:lang w:eastAsia="es-PE"/>
          </w:rPr>
          <w:tab/>
        </w:r>
        <w:r w:rsidRPr="00C52076">
          <w:rPr>
            <w:rStyle w:val="Hipervnculo"/>
            <w:rFonts w:cs="Arial"/>
            <w:noProof/>
          </w:rPr>
          <w:t>Casos de Uso del Negocio vs Entidades del Negocio</w:t>
        </w:r>
        <w:r>
          <w:rPr>
            <w:noProof/>
            <w:webHidden/>
          </w:rPr>
          <w:tab/>
        </w:r>
        <w:r>
          <w:rPr>
            <w:noProof/>
            <w:webHidden/>
          </w:rPr>
          <w:fldChar w:fldCharType="begin"/>
        </w:r>
        <w:r>
          <w:rPr>
            <w:noProof/>
            <w:webHidden/>
          </w:rPr>
          <w:instrText xml:space="preserve"> PAGEREF _Toc327399846 \h </w:instrText>
        </w:r>
        <w:r>
          <w:rPr>
            <w:noProof/>
            <w:webHidden/>
          </w:rPr>
        </w:r>
        <w:r>
          <w:rPr>
            <w:noProof/>
            <w:webHidden/>
          </w:rPr>
          <w:fldChar w:fldCharType="separate"/>
        </w:r>
        <w:r>
          <w:rPr>
            <w:noProof/>
            <w:webHidden/>
          </w:rPr>
          <w:t>53</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847" w:history="1">
        <w:r w:rsidRPr="00C52076">
          <w:rPr>
            <w:rStyle w:val="Hipervnculo"/>
            <w:rFonts w:cs="Arial"/>
            <w:noProof/>
          </w:rPr>
          <w:t>CONCLUSIONES</w:t>
        </w:r>
        <w:r>
          <w:rPr>
            <w:noProof/>
            <w:webHidden/>
          </w:rPr>
          <w:tab/>
        </w:r>
        <w:r>
          <w:rPr>
            <w:noProof/>
            <w:webHidden/>
          </w:rPr>
          <w:fldChar w:fldCharType="begin"/>
        </w:r>
        <w:r>
          <w:rPr>
            <w:noProof/>
            <w:webHidden/>
          </w:rPr>
          <w:instrText xml:space="preserve"> PAGEREF _Toc327399847 \h </w:instrText>
        </w:r>
        <w:r>
          <w:rPr>
            <w:noProof/>
            <w:webHidden/>
          </w:rPr>
        </w:r>
        <w:r>
          <w:rPr>
            <w:noProof/>
            <w:webHidden/>
          </w:rPr>
          <w:fldChar w:fldCharType="separate"/>
        </w:r>
        <w:r>
          <w:rPr>
            <w:noProof/>
            <w:webHidden/>
          </w:rPr>
          <w:t>54</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848" w:history="1">
        <w:r w:rsidRPr="00C52076">
          <w:rPr>
            <w:rStyle w:val="Hipervnculo"/>
            <w:rFonts w:cs="Arial"/>
            <w:noProof/>
          </w:rPr>
          <w:t>GLOSARIO DE TÉRMINOS</w:t>
        </w:r>
        <w:r>
          <w:rPr>
            <w:noProof/>
            <w:webHidden/>
          </w:rPr>
          <w:tab/>
        </w:r>
        <w:r>
          <w:rPr>
            <w:noProof/>
            <w:webHidden/>
          </w:rPr>
          <w:fldChar w:fldCharType="begin"/>
        </w:r>
        <w:r>
          <w:rPr>
            <w:noProof/>
            <w:webHidden/>
          </w:rPr>
          <w:instrText xml:space="preserve"> PAGEREF _Toc327399848 \h </w:instrText>
        </w:r>
        <w:r>
          <w:rPr>
            <w:noProof/>
            <w:webHidden/>
          </w:rPr>
        </w:r>
        <w:r>
          <w:rPr>
            <w:noProof/>
            <w:webHidden/>
          </w:rPr>
          <w:fldChar w:fldCharType="separate"/>
        </w:r>
        <w:r>
          <w:rPr>
            <w:noProof/>
            <w:webHidden/>
          </w:rPr>
          <w:t>55</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849" w:history="1">
        <w:r w:rsidRPr="00C52076">
          <w:rPr>
            <w:rStyle w:val="Hipervnculo"/>
            <w:rFonts w:cs="Arial"/>
            <w:noProof/>
          </w:rPr>
          <w:t>BIBLIOGRAFIA</w:t>
        </w:r>
        <w:r>
          <w:rPr>
            <w:noProof/>
            <w:webHidden/>
          </w:rPr>
          <w:tab/>
        </w:r>
        <w:r>
          <w:rPr>
            <w:noProof/>
            <w:webHidden/>
          </w:rPr>
          <w:fldChar w:fldCharType="begin"/>
        </w:r>
        <w:r>
          <w:rPr>
            <w:noProof/>
            <w:webHidden/>
          </w:rPr>
          <w:instrText xml:space="preserve"> PAGEREF _Toc327399849 \h </w:instrText>
        </w:r>
        <w:r>
          <w:rPr>
            <w:noProof/>
            <w:webHidden/>
          </w:rPr>
        </w:r>
        <w:r>
          <w:rPr>
            <w:noProof/>
            <w:webHidden/>
          </w:rPr>
          <w:fldChar w:fldCharType="separate"/>
        </w:r>
        <w:r>
          <w:rPr>
            <w:noProof/>
            <w:webHidden/>
          </w:rPr>
          <w:t>56</w:t>
        </w:r>
        <w:r>
          <w:rPr>
            <w:noProof/>
            <w:webHidden/>
          </w:rPr>
          <w:fldChar w:fldCharType="end"/>
        </w:r>
      </w:hyperlink>
    </w:p>
    <w:p w:rsidR="00AD7117" w:rsidRDefault="00AD7117">
      <w:pPr>
        <w:pStyle w:val="TDC1"/>
        <w:tabs>
          <w:tab w:val="right" w:leader="dot" w:pos="8777"/>
        </w:tabs>
        <w:rPr>
          <w:rFonts w:asciiTheme="minorHAnsi" w:eastAsiaTheme="minorEastAsia" w:hAnsiTheme="minorHAnsi" w:cstheme="minorBidi"/>
          <w:noProof/>
          <w:lang w:eastAsia="es-PE"/>
        </w:rPr>
      </w:pPr>
      <w:hyperlink w:anchor="_Toc327399850" w:history="1">
        <w:r w:rsidRPr="00C52076">
          <w:rPr>
            <w:rStyle w:val="Hipervnculo"/>
            <w:rFonts w:cs="Arial"/>
            <w:noProof/>
          </w:rPr>
          <w:t>ANEXOS</w:t>
        </w:r>
        <w:r>
          <w:rPr>
            <w:noProof/>
            <w:webHidden/>
          </w:rPr>
          <w:tab/>
        </w:r>
        <w:r>
          <w:rPr>
            <w:noProof/>
            <w:webHidden/>
          </w:rPr>
          <w:fldChar w:fldCharType="begin"/>
        </w:r>
        <w:r>
          <w:rPr>
            <w:noProof/>
            <w:webHidden/>
          </w:rPr>
          <w:instrText xml:space="preserve"> PAGEREF _Toc327399850 \h </w:instrText>
        </w:r>
        <w:r>
          <w:rPr>
            <w:noProof/>
            <w:webHidden/>
          </w:rPr>
        </w:r>
        <w:r>
          <w:rPr>
            <w:noProof/>
            <w:webHidden/>
          </w:rPr>
          <w:fldChar w:fldCharType="separate"/>
        </w:r>
        <w:r>
          <w:rPr>
            <w:noProof/>
            <w:webHidden/>
          </w:rPr>
          <w:t>57</w:t>
        </w:r>
        <w:r>
          <w:rPr>
            <w:noProof/>
            <w:webHidden/>
          </w:rPr>
          <w:fldChar w:fldCharType="end"/>
        </w:r>
      </w:hyperlink>
    </w:p>
    <w:p w:rsidR="00587587" w:rsidRPr="003B65C1" w:rsidRDefault="00587587"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587587" w:rsidRPr="003B65C1" w:rsidRDefault="00587587">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lastRenderedPageBreak/>
        <w:br w:type="page"/>
      </w:r>
    </w:p>
    <w:p w:rsidR="00587587" w:rsidRPr="00C5270A" w:rsidRDefault="00587587" w:rsidP="00A345CB">
      <w:pPr>
        <w:pStyle w:val="Ttulo"/>
        <w:spacing w:after="240" w:line="360" w:lineRule="auto"/>
        <w:rPr>
          <w:rFonts w:cs="Arial"/>
          <w:sz w:val="32"/>
          <w:szCs w:val="32"/>
        </w:rPr>
      </w:pPr>
      <w:r w:rsidRPr="00C5270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87587" w:rsidRPr="003B65C1" w:rsidTr="00B54996">
        <w:tc>
          <w:tcPr>
            <w:tcW w:w="1526" w:type="dxa"/>
            <w:tcBorders>
              <w:top w:val="single" w:sz="6" w:space="0" w:color="auto"/>
              <w:bottom w:val="single" w:sz="6" w:space="0" w:color="auto"/>
              <w:right w:val="single" w:sz="6" w:space="0" w:color="auto"/>
            </w:tcBorders>
          </w:tcPr>
          <w:p w:rsidR="00587587" w:rsidRPr="003B65C1" w:rsidRDefault="00587587"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87587" w:rsidRPr="003B65C1" w:rsidRDefault="00587587"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87587" w:rsidRPr="003B65C1" w:rsidRDefault="00587587"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87587" w:rsidRPr="003B65C1" w:rsidRDefault="00587587"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87587" w:rsidRPr="003B65C1" w:rsidTr="00B54996">
        <w:tc>
          <w:tcPr>
            <w:tcW w:w="1526" w:type="dxa"/>
            <w:tcBorders>
              <w:top w:val="single" w:sz="6" w:space="0" w:color="auto"/>
              <w:bottom w:val="single" w:sz="6" w:space="0" w:color="auto"/>
              <w:right w:val="single" w:sz="6" w:space="0" w:color="auto"/>
            </w:tcBorders>
          </w:tcPr>
          <w:p w:rsidR="00587587" w:rsidRPr="003B65C1" w:rsidRDefault="00587587"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87587" w:rsidRPr="003B65C1" w:rsidRDefault="00587587"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87587" w:rsidRPr="003B65C1" w:rsidRDefault="00587587"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587587" w:rsidRPr="003B65C1" w:rsidRDefault="00587587"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587587" w:rsidRPr="003B65C1" w:rsidTr="00B54996">
        <w:tc>
          <w:tcPr>
            <w:tcW w:w="1526" w:type="dxa"/>
            <w:tcBorders>
              <w:top w:val="single" w:sz="6" w:space="0" w:color="auto"/>
              <w:bottom w:val="single" w:sz="6" w:space="0" w:color="auto"/>
              <w:right w:val="single" w:sz="6" w:space="0" w:color="auto"/>
            </w:tcBorders>
          </w:tcPr>
          <w:p w:rsidR="00587587" w:rsidRPr="003B65C1" w:rsidRDefault="00587587"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87587" w:rsidRPr="003B65C1" w:rsidRDefault="00587587"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87587" w:rsidRPr="00972420" w:rsidRDefault="00587587"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87587" w:rsidRPr="003B65C1" w:rsidRDefault="00587587" w:rsidP="00200A0A">
            <w:pPr>
              <w:pStyle w:val="GC-Prrafo1"/>
              <w:jc w:val="center"/>
              <w:rPr>
                <w:sz w:val="24"/>
                <w:szCs w:val="24"/>
              </w:rPr>
            </w:pPr>
            <w:r>
              <w:rPr>
                <w:sz w:val="24"/>
                <w:szCs w:val="24"/>
              </w:rPr>
              <w:t>Gabriela E. Rojas</w:t>
            </w:r>
          </w:p>
        </w:tc>
      </w:tr>
      <w:tr w:rsidR="00587587" w:rsidRPr="006E5BFE" w:rsidTr="00200A0A">
        <w:tc>
          <w:tcPr>
            <w:tcW w:w="1526" w:type="dxa"/>
            <w:tcBorders>
              <w:top w:val="single" w:sz="6" w:space="0" w:color="auto"/>
              <w:bottom w:val="single" w:sz="6" w:space="0" w:color="auto"/>
              <w:right w:val="single" w:sz="6" w:space="0" w:color="auto"/>
            </w:tcBorders>
          </w:tcPr>
          <w:p w:rsidR="00587587" w:rsidRPr="003B65C1" w:rsidRDefault="00587587"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87587" w:rsidRPr="003B65C1" w:rsidRDefault="00587587"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87587" w:rsidRPr="003B65C1" w:rsidRDefault="00587587"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87587" w:rsidRPr="00BA4BFF" w:rsidRDefault="00587587" w:rsidP="002B0BB2">
            <w:pPr>
              <w:pStyle w:val="GC-Prrafo1"/>
              <w:jc w:val="center"/>
              <w:rPr>
                <w:sz w:val="24"/>
                <w:szCs w:val="24"/>
                <w:lang w:val="pt-BR"/>
              </w:rPr>
            </w:pPr>
            <w:r w:rsidRPr="00BA4BFF">
              <w:rPr>
                <w:sz w:val="24"/>
                <w:szCs w:val="24"/>
                <w:lang w:val="pt-BR"/>
              </w:rPr>
              <w:t>Gabriela E. Rojas / Augusto Suarez</w:t>
            </w:r>
          </w:p>
        </w:tc>
      </w:tr>
      <w:tr w:rsidR="00587587" w:rsidRPr="006E5BFE" w:rsidTr="00B54996">
        <w:tc>
          <w:tcPr>
            <w:tcW w:w="1526" w:type="dxa"/>
            <w:tcBorders>
              <w:top w:val="single" w:sz="6" w:space="0" w:color="auto"/>
              <w:bottom w:val="single" w:sz="6" w:space="0" w:color="auto"/>
              <w:right w:val="single" w:sz="6" w:space="0" w:color="auto"/>
            </w:tcBorders>
          </w:tcPr>
          <w:p w:rsidR="00587587" w:rsidRPr="00BA4BFF" w:rsidRDefault="00A345CB"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587587" w:rsidRPr="00BA4BFF" w:rsidRDefault="00A345CB"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587587" w:rsidRPr="00BA4BFF" w:rsidRDefault="00A345CB"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587587" w:rsidRPr="00BA4BFF" w:rsidRDefault="00A345CB"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bl>
    <w:p w:rsidR="00587587" w:rsidRPr="00BA4BFF" w:rsidRDefault="00587587">
      <w:pPr>
        <w:spacing w:after="0" w:line="240" w:lineRule="auto"/>
        <w:rPr>
          <w:rFonts w:ascii="Arial" w:hAnsi="Arial" w:cs="Arial"/>
          <w:b/>
          <w:bCs/>
          <w:caps/>
          <w:kern w:val="32"/>
          <w:sz w:val="24"/>
          <w:szCs w:val="24"/>
          <w:lang w:val="pt-BR"/>
        </w:rPr>
      </w:pPr>
    </w:p>
    <w:p w:rsidR="00587587" w:rsidRPr="00BA4BFF" w:rsidRDefault="00587587">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87587" w:rsidRPr="00C5270A" w:rsidRDefault="00587587" w:rsidP="00DF0830">
      <w:pPr>
        <w:pStyle w:val="Ttulo1"/>
        <w:spacing w:before="120" w:line="240" w:lineRule="auto"/>
        <w:jc w:val="center"/>
        <w:rPr>
          <w:rFonts w:cs="Arial"/>
        </w:rPr>
      </w:pPr>
      <w:bookmarkStart w:id="6" w:name="_Toc327399789"/>
      <w:r w:rsidRPr="00773A4D">
        <w:rPr>
          <w:rFonts w:cs="Arial"/>
        </w:rPr>
        <w:lastRenderedPageBreak/>
        <w:t>INTRODUCCIÓN</w:t>
      </w:r>
      <w:bookmarkEnd w:id="5"/>
      <w:bookmarkEnd w:id="6"/>
      <w:r>
        <w:rPr>
          <w:rFonts w:cs="Arial"/>
        </w:rPr>
        <w:br/>
      </w:r>
    </w:p>
    <w:p w:rsidR="00587587" w:rsidRPr="00D91123" w:rsidRDefault="00587587" w:rsidP="00961D29">
      <w:pPr>
        <w:spacing w:line="360" w:lineRule="auto"/>
        <w:ind w:left="432"/>
        <w:jc w:val="both"/>
        <w:rPr>
          <w:rFonts w:ascii="Arial" w:hAnsi="Arial" w:cs="Arial"/>
          <w:color w:val="3366FF"/>
          <w:sz w:val="24"/>
          <w:szCs w:val="24"/>
        </w:rPr>
      </w:pPr>
      <w:bookmarkStart w:id="7" w:name="_Toc304021288"/>
      <w:bookmarkStart w:id="8" w:name="_Toc272189179"/>
      <w:r w:rsidRPr="00D91123">
        <w:rPr>
          <w:rFonts w:ascii="Arial" w:hAnsi="Arial" w:cs="Arial"/>
          <w:color w:val="3366FF"/>
          <w:sz w:val="24"/>
          <w:szCs w:val="24"/>
        </w:rPr>
        <w:t>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587587" w:rsidRPr="00D91123" w:rsidRDefault="00587587" w:rsidP="00961D29">
      <w:pPr>
        <w:spacing w:line="360" w:lineRule="auto"/>
        <w:ind w:left="432"/>
        <w:jc w:val="both"/>
        <w:rPr>
          <w:rFonts w:ascii="Arial" w:hAnsi="Arial" w:cs="Arial"/>
          <w:color w:val="3366FF"/>
          <w:sz w:val="24"/>
          <w:szCs w:val="24"/>
        </w:rPr>
      </w:pPr>
      <w:r w:rsidRPr="00D91123">
        <w:rPr>
          <w:rFonts w:ascii="Arial" w:hAnsi="Arial" w:cs="Arial"/>
          <w:color w:val="3366FF"/>
          <w:sz w:val="24"/>
          <w:szCs w:val="24"/>
        </w:rPr>
        <w:t>Conscientes que la organización depende de la fidelidad de sus clientes a través de estrategia que consiste en rentabilizar y obtener al máximo beneficios de los mejores clientes, se hace necesario establecer un adecuado análisis para el Modelamiento del negocio; así como los procesos y sus respectivas actividades y tareas que permitan satisfacer sus necesidades cada vez más exigentes.</w:t>
      </w:r>
    </w:p>
    <w:p w:rsidR="00587587" w:rsidRPr="00D91123" w:rsidRDefault="00587587" w:rsidP="00575C05">
      <w:pPr>
        <w:spacing w:line="360" w:lineRule="auto"/>
        <w:ind w:left="432"/>
        <w:jc w:val="both"/>
        <w:rPr>
          <w:rFonts w:ascii="Arial" w:hAnsi="Arial" w:cs="Arial"/>
          <w:color w:val="3366FF"/>
          <w:sz w:val="24"/>
          <w:szCs w:val="24"/>
        </w:rPr>
      </w:pPr>
      <w:r w:rsidRPr="00D91123">
        <w:rPr>
          <w:rFonts w:ascii="Arial" w:hAnsi="Arial" w:cs="Arial"/>
          <w:color w:val="3366FF"/>
          <w:sz w:val="24"/>
          <w:szCs w:val="24"/>
        </w:rPr>
        <w:t>Asimismo, se detallan minuciosamente cada una de las actividades que serán automatizadas, se identifican los casos de uso y actores del sistema, se presentan los diagramas de actores, paquetes y de casos de uso del sistema y la relación y dependencia entre los mismos y además se establecen los atributos que van a permitir priorizar cada caso de uso. Finalmente, se muestra el modelo conceptual del proyecto.</w:t>
      </w:r>
    </w:p>
    <w:p w:rsidR="00587587" w:rsidRDefault="00587587" w:rsidP="00961D29"/>
    <w:p w:rsidR="00587587" w:rsidRPr="003B65C1" w:rsidRDefault="00587587">
      <w:pPr>
        <w:spacing w:after="0" w:line="240" w:lineRule="auto"/>
        <w:rPr>
          <w:rFonts w:ascii="Arial" w:hAnsi="Arial" w:cs="Arial"/>
          <w:b/>
          <w:bCs/>
          <w:caps/>
          <w:kern w:val="32"/>
          <w:sz w:val="24"/>
          <w:szCs w:val="24"/>
        </w:rPr>
      </w:pPr>
      <w:r w:rsidRPr="004C4EF6">
        <w:rPr>
          <w:rFonts w:ascii="Arial" w:hAnsi="Arial" w:cs="Arial"/>
          <w:sz w:val="24"/>
          <w:szCs w:val="24"/>
        </w:rPr>
        <w:br w:type="page"/>
      </w:r>
    </w:p>
    <w:p w:rsidR="00587587" w:rsidRPr="00C5270A" w:rsidRDefault="00587587" w:rsidP="004F3A79">
      <w:pPr>
        <w:pStyle w:val="Ttulo1"/>
        <w:jc w:val="center"/>
        <w:rPr>
          <w:rFonts w:cs="Arial"/>
        </w:rPr>
      </w:pPr>
      <w:bookmarkStart w:id="9" w:name="_Toc327399790"/>
      <w:r w:rsidRPr="00C5270A">
        <w:rPr>
          <w:rFonts w:cs="Arial"/>
        </w:rPr>
        <w:lastRenderedPageBreak/>
        <w:t>CAPITULO I</w:t>
      </w:r>
      <w:bookmarkEnd w:id="7"/>
      <w:bookmarkEnd w:id="9"/>
    </w:p>
    <w:p w:rsidR="00587587" w:rsidRPr="00C5270A" w:rsidRDefault="00587587" w:rsidP="004F3A79">
      <w:pPr>
        <w:pStyle w:val="Ttulo1"/>
        <w:jc w:val="center"/>
        <w:rPr>
          <w:rFonts w:cs="Arial"/>
        </w:rPr>
      </w:pPr>
      <w:bookmarkStart w:id="10" w:name="_Toc304021289"/>
      <w:bookmarkStart w:id="11" w:name="_Toc327399791"/>
      <w:r w:rsidRPr="00C5270A">
        <w:rPr>
          <w:rFonts w:cs="Arial"/>
        </w:rPr>
        <w:t>DESCRIPCIÓN DEL PROYECTO</w:t>
      </w:r>
      <w:bookmarkEnd w:id="8"/>
      <w:bookmarkEnd w:id="10"/>
      <w:bookmarkEnd w:id="11"/>
    </w:p>
    <w:p w:rsidR="00587587" w:rsidRPr="00C5270A" w:rsidRDefault="00587587" w:rsidP="004F3A79">
      <w:pPr>
        <w:spacing w:after="0" w:line="360" w:lineRule="auto"/>
        <w:rPr>
          <w:rStyle w:val="Ttulo1Car"/>
          <w:rFonts w:cs="Arial"/>
          <w:bCs/>
          <w:szCs w:val="32"/>
        </w:rPr>
      </w:pPr>
    </w:p>
    <w:p w:rsidR="00587587" w:rsidRPr="00C5270A" w:rsidRDefault="00587587" w:rsidP="000F2EB2">
      <w:pPr>
        <w:pStyle w:val="Ttulo2"/>
        <w:numPr>
          <w:ilvl w:val="0"/>
          <w:numId w:val="1"/>
        </w:numPr>
        <w:rPr>
          <w:rFonts w:cs="Arial"/>
          <w:sz w:val="32"/>
          <w:szCs w:val="32"/>
        </w:rPr>
      </w:pPr>
      <w:bookmarkStart w:id="12" w:name="_Toc272189180"/>
      <w:bookmarkStart w:id="13" w:name="_Toc306574131"/>
      <w:bookmarkStart w:id="14" w:name="_Toc327399792"/>
      <w:r w:rsidRPr="00C5270A">
        <w:rPr>
          <w:rFonts w:cs="Arial"/>
          <w:sz w:val="32"/>
          <w:szCs w:val="32"/>
        </w:rPr>
        <w:t>OBJETO DE ESTUDIO</w:t>
      </w:r>
      <w:bookmarkEnd w:id="12"/>
      <w:bookmarkEnd w:id="13"/>
      <w:bookmarkEnd w:id="14"/>
      <w:r w:rsidRPr="00C5270A">
        <w:rPr>
          <w:rFonts w:cs="Arial"/>
          <w:sz w:val="32"/>
          <w:szCs w:val="32"/>
        </w:rPr>
        <w:t xml:space="preserve"> </w:t>
      </w:r>
    </w:p>
    <w:p w:rsidR="00587587" w:rsidRPr="00C5270A" w:rsidRDefault="00587587" w:rsidP="0033636F">
      <w:pPr>
        <w:pStyle w:val="Ttulo3"/>
        <w:numPr>
          <w:ilvl w:val="1"/>
          <w:numId w:val="1"/>
        </w:numPr>
        <w:ind w:left="432"/>
        <w:rPr>
          <w:rFonts w:cs="Arial"/>
          <w:sz w:val="28"/>
          <w:szCs w:val="28"/>
        </w:rPr>
      </w:pPr>
      <w:bookmarkStart w:id="15" w:name="_Toc272189181"/>
      <w:bookmarkStart w:id="16" w:name="_Toc306574132"/>
      <w:bookmarkStart w:id="17" w:name="_Toc327399793"/>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5"/>
      <w:bookmarkEnd w:id="16"/>
      <w:bookmarkEnd w:id="17"/>
    </w:p>
    <w:p w:rsidR="00587587" w:rsidRPr="00D91123" w:rsidRDefault="00587587"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87587" w:rsidRPr="00D91123" w:rsidRDefault="00587587"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87587" w:rsidRPr="00D91123" w:rsidRDefault="00587587"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87587" w:rsidRPr="00C5270A" w:rsidRDefault="00587587" w:rsidP="00B714D0">
      <w:pPr>
        <w:pStyle w:val="Ttulo3"/>
        <w:numPr>
          <w:ilvl w:val="1"/>
          <w:numId w:val="1"/>
        </w:numPr>
        <w:ind w:left="432"/>
        <w:rPr>
          <w:rFonts w:cs="Arial"/>
          <w:sz w:val="28"/>
          <w:szCs w:val="28"/>
        </w:rPr>
      </w:pPr>
      <w:bookmarkStart w:id="18" w:name="_Toc272189182"/>
      <w:bookmarkStart w:id="19" w:name="_Toc306574133"/>
      <w:bookmarkStart w:id="20" w:name="_Toc327399794"/>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8"/>
      <w:bookmarkEnd w:id="19"/>
      <w:bookmarkEnd w:id="20"/>
    </w:p>
    <w:p w:rsidR="00587587" w:rsidRDefault="00587587" w:rsidP="00832E34">
      <w:pPr>
        <w:pStyle w:val="Prrafodelista"/>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587587" w:rsidRDefault="00587587">
      <w:pPr>
        <w:spacing w:after="0" w:line="240" w:lineRule="auto"/>
        <w:rPr>
          <w:rFonts w:ascii="Arial" w:hAnsi="Arial" w:cs="Arial"/>
          <w:sz w:val="24"/>
          <w:szCs w:val="24"/>
        </w:rPr>
      </w:pPr>
      <w:r>
        <w:rPr>
          <w:rFonts w:ascii="Arial" w:hAnsi="Arial" w:cs="Arial"/>
          <w:sz w:val="24"/>
          <w:szCs w:val="24"/>
        </w:rPr>
        <w:br w:type="page"/>
      </w:r>
    </w:p>
    <w:p w:rsidR="00587587" w:rsidRPr="004472AD" w:rsidRDefault="00587587"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lastRenderedPageBreak/>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587587" w:rsidRPr="004472AD" w:rsidRDefault="00587587"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87587" w:rsidRPr="004472AD" w:rsidRDefault="00587587"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587587" w:rsidRPr="004472AD" w:rsidRDefault="00587587"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587587" w:rsidRPr="00C5270A" w:rsidRDefault="00587587" w:rsidP="00B714D0">
      <w:pPr>
        <w:pStyle w:val="Ttulo3"/>
        <w:numPr>
          <w:ilvl w:val="1"/>
          <w:numId w:val="1"/>
        </w:numPr>
        <w:ind w:left="432"/>
        <w:rPr>
          <w:rFonts w:cs="Arial"/>
          <w:sz w:val="28"/>
          <w:szCs w:val="28"/>
        </w:rPr>
      </w:pPr>
      <w:bookmarkStart w:id="21" w:name="_Toc327399795"/>
      <w:r w:rsidRPr="00C5270A">
        <w:rPr>
          <w:rFonts w:cs="Arial"/>
          <w:sz w:val="28"/>
          <w:szCs w:val="28"/>
        </w:rPr>
        <w:t>Visión</w:t>
      </w:r>
      <w:bookmarkEnd w:id="21"/>
    </w:p>
    <w:p w:rsidR="00587587" w:rsidRPr="003B65C1" w:rsidRDefault="00587587"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87587" w:rsidRPr="00C5270A" w:rsidRDefault="00587587" w:rsidP="00B714D0">
      <w:pPr>
        <w:pStyle w:val="Ttulo3"/>
        <w:numPr>
          <w:ilvl w:val="1"/>
          <w:numId w:val="1"/>
        </w:numPr>
        <w:ind w:left="432"/>
        <w:rPr>
          <w:rFonts w:cs="Arial"/>
          <w:sz w:val="28"/>
          <w:szCs w:val="28"/>
        </w:rPr>
      </w:pPr>
      <w:bookmarkStart w:id="22" w:name="_Toc327399796"/>
      <w:r w:rsidRPr="00C5270A">
        <w:rPr>
          <w:rFonts w:cs="Arial"/>
          <w:sz w:val="28"/>
          <w:szCs w:val="28"/>
        </w:rPr>
        <w:t>Misión</w:t>
      </w:r>
      <w:bookmarkEnd w:id="22"/>
    </w:p>
    <w:p w:rsidR="00587587" w:rsidRPr="0033636F" w:rsidRDefault="00587587"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87587" w:rsidRPr="00C5270A" w:rsidRDefault="00587587" w:rsidP="00B714D0">
      <w:pPr>
        <w:pStyle w:val="Ttulo3"/>
        <w:numPr>
          <w:ilvl w:val="1"/>
          <w:numId w:val="1"/>
        </w:numPr>
        <w:ind w:left="432"/>
        <w:rPr>
          <w:rFonts w:cs="Arial"/>
          <w:sz w:val="28"/>
          <w:szCs w:val="28"/>
        </w:rPr>
      </w:pPr>
      <w:bookmarkStart w:id="23" w:name="_Toc327399797"/>
      <w:r w:rsidRPr="00C5270A">
        <w:rPr>
          <w:rFonts w:cs="Arial"/>
          <w:sz w:val="28"/>
          <w:szCs w:val="28"/>
        </w:rPr>
        <w:lastRenderedPageBreak/>
        <w:t>Organigrama de la Organización</w:t>
      </w:r>
      <w:bookmarkEnd w:id="23"/>
    </w:p>
    <w:p w:rsidR="00587587" w:rsidRDefault="00926AAA" w:rsidP="00B714D0">
      <w:pPr>
        <w:spacing w:after="0"/>
        <w:ind w:left="366"/>
        <w:jc w:val="center"/>
        <w:rPr>
          <w:rFonts w:ascii="Arial" w:hAnsi="Arial" w:cs="Arial"/>
          <w:sz w:val="24"/>
          <w:szCs w:val="24"/>
        </w:rPr>
      </w:pPr>
      <w:r>
        <w:rPr>
          <w:rFonts w:ascii="Arial" w:hAnsi="Arial" w:cs="Arial"/>
          <w:noProof/>
          <w:sz w:val="24"/>
          <w:szCs w:val="24"/>
          <w:lang w:eastAsia="es-PE"/>
        </w:rPr>
        <w:drawing>
          <wp:inline distT="0" distB="0" distL="0" distR="0">
            <wp:extent cx="5130800" cy="3187700"/>
            <wp:effectExtent l="19050" t="19050" r="12700" b="1270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0800" cy="3187700"/>
                    </a:xfrm>
                    <a:prstGeom prst="rect">
                      <a:avLst/>
                    </a:prstGeom>
                    <a:noFill/>
                    <a:ln w="6350" cmpd="sng">
                      <a:solidFill>
                        <a:srgbClr val="000000"/>
                      </a:solidFill>
                      <a:miter lim="800000"/>
                      <a:headEnd/>
                      <a:tailEnd/>
                    </a:ln>
                    <a:effectLst/>
                  </pic:spPr>
                </pic:pic>
              </a:graphicData>
            </a:graphic>
          </wp:inline>
        </w:drawing>
      </w:r>
    </w:p>
    <w:p w:rsidR="00587587" w:rsidRPr="005C5913" w:rsidRDefault="00587587"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87587" w:rsidRPr="003B65C1" w:rsidRDefault="00587587" w:rsidP="00B714D0">
      <w:pPr>
        <w:spacing w:after="0"/>
        <w:ind w:left="366"/>
        <w:jc w:val="center"/>
        <w:rPr>
          <w:rFonts w:ascii="Arial" w:hAnsi="Arial" w:cs="Arial"/>
          <w:sz w:val="24"/>
          <w:szCs w:val="24"/>
        </w:rPr>
      </w:pPr>
    </w:p>
    <w:p w:rsidR="00587587" w:rsidRPr="0068730D" w:rsidRDefault="00587587" w:rsidP="00B714D0">
      <w:pPr>
        <w:pStyle w:val="Ttulo3"/>
        <w:numPr>
          <w:ilvl w:val="1"/>
          <w:numId w:val="1"/>
        </w:numPr>
        <w:ind w:left="432"/>
        <w:rPr>
          <w:rFonts w:cs="Arial"/>
          <w:sz w:val="28"/>
          <w:szCs w:val="28"/>
        </w:rPr>
      </w:pPr>
      <w:bookmarkStart w:id="24" w:name="_Toc327399798"/>
      <w:r w:rsidRPr="0068730D">
        <w:rPr>
          <w:rFonts w:cs="Arial"/>
          <w:sz w:val="28"/>
          <w:szCs w:val="28"/>
        </w:rPr>
        <w:t>Mapa de procesos</w:t>
      </w:r>
      <w:bookmarkEnd w:id="24"/>
    </w:p>
    <w:p w:rsidR="00587587" w:rsidRDefault="00926AAA" w:rsidP="00B714D0">
      <w:pPr>
        <w:ind w:left="6"/>
        <w:rPr>
          <w:rFonts w:ascii="Arial" w:hAnsi="Arial" w:cs="Arial"/>
          <w:sz w:val="24"/>
          <w:szCs w:val="24"/>
        </w:rPr>
      </w:pPr>
      <w:r>
        <w:rPr>
          <w:noProof/>
          <w:lang w:eastAsia="es-PE"/>
        </w:rPr>
        <mc:AlternateContent>
          <mc:Choice Requires="wps">
            <w:drawing>
              <wp:anchor distT="0" distB="0" distL="114300" distR="114300" simplePos="0" relativeHeight="251658240" behindDoc="0" locked="0" layoutInCell="1" allowOverlap="1">
                <wp:simplePos x="0" y="0"/>
                <wp:positionH relativeFrom="column">
                  <wp:posOffset>800100</wp:posOffset>
                </wp:positionH>
                <wp:positionV relativeFrom="paragraph">
                  <wp:posOffset>2165985</wp:posOffset>
                </wp:positionV>
                <wp:extent cx="342900" cy="914400"/>
                <wp:effectExtent l="13335" t="14605" r="15240" b="1397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14400"/>
                        </a:xfrm>
                        <a:prstGeom prst="rect">
                          <a:avLst/>
                        </a:prstGeom>
                        <a:noFill/>
                        <a:ln w="19050">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63pt;margin-top:170.55pt;width:27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mc:Fallback>
        </mc:AlternateContent>
      </w:r>
      <w:r>
        <w:rPr>
          <w:noProof/>
          <w:lang w:eastAsia="es-PE"/>
        </w:rPr>
        <w:drawing>
          <wp:inline distT="0" distB="0" distL="0" distR="0">
            <wp:extent cx="5295900" cy="4051300"/>
            <wp:effectExtent l="0" t="0" r="0" b="6350"/>
            <wp:docPr id="52" name="Imagen 52" descr="https://lh5.googleusercontent.com/URYVdZ6Z1po4Z97Nk0QcmOfK5Q-qaucW5IXIoKQF1Bb0mhnXGi3i-GlY-1WnFAsz-e75vWOBo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URYVdZ6Z1po4Z97Nk0QcmOfK5Q-qaucW5IXIoKQF1Bb0mhnXGi3i-GlY-1WnFAsz-e75vWOBob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4051300"/>
                    </a:xfrm>
                    <a:prstGeom prst="rect">
                      <a:avLst/>
                    </a:prstGeom>
                    <a:noFill/>
                    <a:ln>
                      <a:noFill/>
                    </a:ln>
                  </pic:spPr>
                </pic:pic>
              </a:graphicData>
            </a:graphic>
          </wp:inline>
        </w:drawing>
      </w:r>
    </w:p>
    <w:p w:rsidR="00587587" w:rsidRPr="005C5913" w:rsidRDefault="00587587"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87587" w:rsidRPr="00C5270A" w:rsidRDefault="00587587" w:rsidP="000F2EB2">
      <w:pPr>
        <w:pStyle w:val="Ttulo2"/>
        <w:numPr>
          <w:ilvl w:val="0"/>
          <w:numId w:val="1"/>
        </w:numPr>
        <w:rPr>
          <w:rFonts w:cs="Arial"/>
          <w:sz w:val="32"/>
          <w:szCs w:val="32"/>
        </w:rPr>
      </w:pPr>
      <w:bookmarkStart w:id="26" w:name="_Toc272189185"/>
      <w:bookmarkStart w:id="27" w:name="_Toc306574136"/>
      <w:bookmarkStart w:id="28" w:name="_Toc327399799"/>
      <w:bookmarkEnd w:id="25"/>
      <w:r w:rsidRPr="00C5270A">
        <w:rPr>
          <w:rFonts w:cs="Arial"/>
          <w:sz w:val="32"/>
          <w:szCs w:val="32"/>
        </w:rPr>
        <w:lastRenderedPageBreak/>
        <w:t>OBJETIVOS DEL PROYECTO</w:t>
      </w:r>
      <w:bookmarkEnd w:id="26"/>
      <w:bookmarkEnd w:id="27"/>
      <w:bookmarkEnd w:id="28"/>
    </w:p>
    <w:p w:rsidR="00587587" w:rsidRPr="003B65C1" w:rsidRDefault="00587587" w:rsidP="000F2EB2">
      <w:pPr>
        <w:spacing w:after="0" w:line="360" w:lineRule="auto"/>
        <w:rPr>
          <w:rFonts w:ascii="Arial" w:hAnsi="Arial" w:cs="Arial"/>
          <w:sz w:val="24"/>
          <w:szCs w:val="24"/>
        </w:rPr>
      </w:pPr>
    </w:p>
    <w:p w:rsidR="00587587" w:rsidRPr="00D91123" w:rsidRDefault="00587587" w:rsidP="002178D8">
      <w:pPr>
        <w:pStyle w:val="Ttulo3"/>
        <w:numPr>
          <w:ilvl w:val="1"/>
          <w:numId w:val="1"/>
        </w:numPr>
        <w:ind w:left="426"/>
        <w:rPr>
          <w:rFonts w:cs="Arial"/>
          <w:color w:val="3366FF"/>
          <w:sz w:val="28"/>
          <w:szCs w:val="28"/>
        </w:rPr>
      </w:pPr>
      <w:bookmarkStart w:id="29" w:name="_Toc272189186"/>
      <w:bookmarkStart w:id="30" w:name="_Toc306574137"/>
      <w:bookmarkStart w:id="31" w:name="_Toc327399800"/>
      <w:r w:rsidRPr="00D91123">
        <w:rPr>
          <w:rFonts w:cs="Arial"/>
          <w:color w:val="3366FF"/>
          <w:sz w:val="28"/>
          <w:szCs w:val="28"/>
        </w:rPr>
        <w:t>Objetivo General</w:t>
      </w:r>
      <w:bookmarkEnd w:id="29"/>
      <w:bookmarkEnd w:id="30"/>
      <w:bookmarkEnd w:id="31"/>
    </w:p>
    <w:p w:rsidR="00587587" w:rsidRPr="00D91123" w:rsidRDefault="00587587" w:rsidP="00505BFF">
      <w:pPr>
        <w:pStyle w:val="Prrafodelista"/>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587587" w:rsidRPr="00D91123" w:rsidRDefault="00587587" w:rsidP="00770BE3">
      <w:pPr>
        <w:spacing w:after="0"/>
        <w:ind w:left="360"/>
        <w:rPr>
          <w:rFonts w:ascii="Arial" w:hAnsi="Arial" w:cs="Arial"/>
          <w:color w:val="3366FF"/>
          <w:sz w:val="24"/>
          <w:szCs w:val="24"/>
        </w:rPr>
      </w:pPr>
    </w:p>
    <w:p w:rsidR="00587587" w:rsidRPr="00D91123" w:rsidRDefault="00587587" w:rsidP="002178D8">
      <w:pPr>
        <w:pStyle w:val="Ttulo3"/>
        <w:numPr>
          <w:ilvl w:val="1"/>
          <w:numId w:val="1"/>
        </w:numPr>
        <w:ind w:left="426"/>
        <w:rPr>
          <w:rFonts w:cs="Arial"/>
          <w:color w:val="3366FF"/>
          <w:sz w:val="28"/>
          <w:szCs w:val="28"/>
        </w:rPr>
      </w:pPr>
      <w:bookmarkStart w:id="32" w:name="_Toc272189187"/>
      <w:bookmarkStart w:id="33" w:name="_Toc306574138"/>
      <w:bookmarkStart w:id="34" w:name="_Toc327399801"/>
      <w:r w:rsidRPr="00D91123">
        <w:rPr>
          <w:rFonts w:cs="Arial"/>
          <w:color w:val="3366FF"/>
          <w:sz w:val="28"/>
          <w:szCs w:val="28"/>
        </w:rPr>
        <w:t>Objetivos Específicos</w:t>
      </w:r>
      <w:bookmarkEnd w:id="32"/>
      <w:bookmarkEnd w:id="33"/>
      <w:bookmarkEnd w:id="34"/>
    </w:p>
    <w:p w:rsidR="00587587" w:rsidRPr="00D91123" w:rsidRDefault="00587587" w:rsidP="00832E34">
      <w:pPr>
        <w:pStyle w:val="Prrafodelista"/>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el módulo de Gestión de Contratos de clientes para TMD S.A.</w:t>
      </w:r>
    </w:p>
    <w:p w:rsidR="00587587" w:rsidRPr="00D91123" w:rsidRDefault="00587587" w:rsidP="00832E34">
      <w:pPr>
        <w:pStyle w:val="Prrafodelista"/>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Integrar el módulo de Gestión de Contratos de clientes al Sistema de Gestión Integral TI para TMD S.A.</w:t>
      </w:r>
    </w:p>
    <w:p w:rsidR="00587587" w:rsidRPr="00D91123" w:rsidRDefault="00587587" w:rsidP="00832E34">
      <w:pPr>
        <w:pStyle w:val="Prrafodelista"/>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para la administración de Solicitudes de Contratos de clientes a fin de atender todos los requerimientos derivados por los módulos de Gestión de Requerimientos y Cambios de Proyectos TI.</w:t>
      </w:r>
    </w:p>
    <w:p w:rsidR="00587587" w:rsidRPr="00D91123" w:rsidRDefault="00587587" w:rsidP="00832E34">
      <w:pPr>
        <w:pStyle w:val="Prrafodelista"/>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de evaluación de Contratos de clientes para asegurar la correcta gestión de los mismos.</w:t>
      </w:r>
    </w:p>
    <w:p w:rsidR="00587587" w:rsidRPr="00D91123" w:rsidRDefault="00587587" w:rsidP="00832E34">
      <w:pPr>
        <w:pStyle w:val="Prrafodelista"/>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de seguimiento de Contratos de clientes a fin de contemplar una serie de casos especiales como interrupción del mismo</w:t>
      </w:r>
    </w:p>
    <w:p w:rsidR="00587587" w:rsidRPr="00EB5B66" w:rsidRDefault="00587587" w:rsidP="006E39F0">
      <w:pPr>
        <w:pStyle w:val="Prrafodelista"/>
        <w:spacing w:line="360" w:lineRule="auto"/>
        <w:ind w:left="426"/>
        <w:jc w:val="both"/>
        <w:rPr>
          <w:rFonts w:ascii="Arial" w:hAnsi="Arial" w:cs="Arial"/>
          <w:sz w:val="24"/>
          <w:szCs w:val="24"/>
        </w:rPr>
      </w:pPr>
    </w:p>
    <w:p w:rsidR="00587587" w:rsidRPr="003B65C1" w:rsidRDefault="00587587" w:rsidP="004F3A79">
      <w:pPr>
        <w:spacing w:after="0" w:line="360" w:lineRule="auto"/>
        <w:ind w:left="360" w:firstLine="360"/>
        <w:jc w:val="both"/>
        <w:rPr>
          <w:rFonts w:ascii="Arial" w:hAnsi="Arial" w:cs="Arial"/>
          <w:sz w:val="24"/>
          <w:szCs w:val="24"/>
        </w:rPr>
      </w:pPr>
    </w:p>
    <w:p w:rsidR="00587587" w:rsidRDefault="00587587">
      <w:pPr>
        <w:spacing w:after="0" w:line="240" w:lineRule="auto"/>
        <w:rPr>
          <w:rFonts w:ascii="Arial" w:hAnsi="Arial" w:cs="Arial"/>
          <w:b/>
          <w:bCs/>
          <w:caps/>
          <w:kern w:val="32"/>
          <w:sz w:val="32"/>
          <w:szCs w:val="32"/>
        </w:rPr>
      </w:pPr>
      <w:bookmarkStart w:id="35" w:name="_Toc304021298"/>
      <w:r>
        <w:rPr>
          <w:rFonts w:cs="Arial"/>
          <w:sz w:val="32"/>
        </w:rPr>
        <w:br w:type="page"/>
      </w:r>
    </w:p>
    <w:p w:rsidR="00587587" w:rsidRPr="00C5270A" w:rsidRDefault="00587587" w:rsidP="004F3A79">
      <w:pPr>
        <w:pStyle w:val="Ttulo1"/>
        <w:jc w:val="center"/>
        <w:rPr>
          <w:rFonts w:cs="Arial"/>
        </w:rPr>
      </w:pPr>
      <w:bookmarkStart w:id="36" w:name="_Toc327399802"/>
      <w:r w:rsidRPr="00C5270A">
        <w:rPr>
          <w:rFonts w:cs="Arial"/>
        </w:rPr>
        <w:lastRenderedPageBreak/>
        <w:t>CAPITULO II</w:t>
      </w:r>
      <w:bookmarkEnd w:id="35"/>
      <w:bookmarkEnd w:id="36"/>
    </w:p>
    <w:p w:rsidR="00587587" w:rsidRPr="00C5270A" w:rsidRDefault="00587587" w:rsidP="004F3A79">
      <w:pPr>
        <w:pStyle w:val="Ttulo1"/>
        <w:jc w:val="center"/>
        <w:rPr>
          <w:rFonts w:cs="Arial"/>
        </w:rPr>
      </w:pPr>
      <w:bookmarkStart w:id="37" w:name="_Toc304021299"/>
      <w:bookmarkStart w:id="38" w:name="_Toc327399803"/>
      <w:r w:rsidRPr="00C5270A">
        <w:rPr>
          <w:rFonts w:cs="Arial"/>
        </w:rPr>
        <w:t>MODELADO DEL NEGOCIO</w:t>
      </w:r>
      <w:bookmarkEnd w:id="37"/>
      <w:bookmarkEnd w:id="38"/>
    </w:p>
    <w:p w:rsidR="00587587" w:rsidRPr="00C5270A" w:rsidRDefault="00587587" w:rsidP="004F3A79">
      <w:pPr>
        <w:spacing w:after="0" w:line="360" w:lineRule="auto"/>
        <w:rPr>
          <w:rStyle w:val="Ttulo1Car"/>
          <w:rFonts w:cs="Arial"/>
          <w:bCs/>
          <w:szCs w:val="32"/>
        </w:rPr>
      </w:pPr>
    </w:p>
    <w:p w:rsidR="00587587" w:rsidRPr="00C5270A" w:rsidRDefault="00587587" w:rsidP="0037601B">
      <w:pPr>
        <w:pStyle w:val="Ttulo2"/>
        <w:numPr>
          <w:ilvl w:val="0"/>
          <w:numId w:val="2"/>
        </w:numPr>
        <w:rPr>
          <w:rFonts w:cs="Arial"/>
          <w:sz w:val="32"/>
          <w:szCs w:val="32"/>
        </w:rPr>
      </w:pPr>
      <w:bookmarkStart w:id="39" w:name="_Toc272189189"/>
      <w:bookmarkStart w:id="40" w:name="_Toc304021300"/>
      <w:bookmarkStart w:id="41" w:name="_Toc327399804"/>
      <w:r w:rsidRPr="00C5270A">
        <w:rPr>
          <w:rFonts w:cs="Arial"/>
          <w:sz w:val="32"/>
          <w:szCs w:val="32"/>
        </w:rPr>
        <w:t>ESPECIFICACIÓN DE LAS REGLAS DEL NEGOCIO</w:t>
      </w:r>
      <w:bookmarkEnd w:id="39"/>
      <w:bookmarkEnd w:id="40"/>
      <w:bookmarkEnd w:id="41"/>
    </w:p>
    <w:p w:rsidR="00587587" w:rsidRPr="0048671F" w:rsidRDefault="00587587" w:rsidP="00897028">
      <w:pPr>
        <w:pStyle w:val="Prrafodelista"/>
        <w:numPr>
          <w:ilvl w:val="1"/>
          <w:numId w:val="8"/>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587587" w:rsidRPr="0048671F" w:rsidRDefault="00587587"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587587" w:rsidRPr="0048671F" w:rsidRDefault="00587587"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587587" w:rsidRPr="0048671F" w:rsidRDefault="00587587"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Software Factory.</w:t>
      </w:r>
    </w:p>
    <w:p w:rsidR="00587587" w:rsidRPr="0048671F" w:rsidRDefault="00587587"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587587" w:rsidRPr="0048671F" w:rsidRDefault="00587587"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587587" w:rsidRDefault="00587587" w:rsidP="00897028">
      <w:pPr>
        <w:pStyle w:val="Prrafodelista"/>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587587" w:rsidRPr="0048671F" w:rsidRDefault="00587587" w:rsidP="0048671F">
      <w:pPr>
        <w:pStyle w:val="Prrafodelista"/>
        <w:spacing w:before="240"/>
        <w:ind w:left="993"/>
        <w:rPr>
          <w:rFonts w:ascii="Arial" w:hAnsi="Arial" w:cs="Arial"/>
          <w:sz w:val="24"/>
          <w:szCs w:val="24"/>
        </w:rPr>
      </w:pPr>
    </w:p>
    <w:p w:rsidR="00587587" w:rsidRPr="0048671F" w:rsidRDefault="00587587" w:rsidP="00897028">
      <w:pPr>
        <w:pStyle w:val="Prrafodelista"/>
        <w:numPr>
          <w:ilvl w:val="1"/>
          <w:numId w:val="8"/>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587587" w:rsidRPr="0048671F" w:rsidRDefault="00587587"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587587" w:rsidRPr="00BB34DA" w:rsidRDefault="00587587"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587587" w:rsidRPr="00BB34DA" w:rsidRDefault="00587587"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Banca y Finanzas.</w:t>
      </w:r>
    </w:p>
    <w:p w:rsidR="00587587" w:rsidRDefault="00587587"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587587" w:rsidRPr="00BB34DA" w:rsidRDefault="00587587" w:rsidP="00712B79">
      <w:pPr>
        <w:pStyle w:val="Prrafodelista"/>
        <w:ind w:left="993"/>
        <w:rPr>
          <w:rFonts w:ascii="Arial" w:hAnsi="Arial" w:cs="Arial"/>
          <w:sz w:val="24"/>
          <w:szCs w:val="24"/>
        </w:rPr>
      </w:pPr>
    </w:p>
    <w:p w:rsidR="00587587" w:rsidRPr="00712B79" w:rsidRDefault="00587587" w:rsidP="00897028">
      <w:pPr>
        <w:pStyle w:val="Prrafodelista"/>
        <w:numPr>
          <w:ilvl w:val="1"/>
          <w:numId w:val="8"/>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4"/>
    </w:p>
    <w:p w:rsidR="00587587" w:rsidRPr="00B66DA7" w:rsidRDefault="00587587"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587587" w:rsidRPr="00B66DA7" w:rsidRDefault="00587587"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587587" w:rsidRPr="00B66DA7" w:rsidRDefault="00587587" w:rsidP="00B66DA7">
      <w:pPr>
        <w:ind w:left="567"/>
        <w:rPr>
          <w:rFonts w:ascii="Arial" w:hAnsi="Arial" w:cs="Arial"/>
          <w:b/>
          <w:sz w:val="24"/>
          <w:szCs w:val="24"/>
        </w:rPr>
      </w:pPr>
      <w:r w:rsidRPr="00B66DA7">
        <w:rPr>
          <w:rFonts w:ascii="Arial" w:hAnsi="Arial" w:cs="Arial"/>
          <w:b/>
          <w:sz w:val="24"/>
          <w:szCs w:val="24"/>
        </w:rPr>
        <w:t>Software Factory</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587587" w:rsidRPr="00B66DA7" w:rsidRDefault="00587587"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587587" w:rsidRPr="003E40EA" w:rsidRDefault="00587587" w:rsidP="00897028">
      <w:pPr>
        <w:pStyle w:val="Prrafodelista"/>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587587" w:rsidRPr="00B66DA7"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587587" w:rsidRPr="00655DDD" w:rsidRDefault="00587587" w:rsidP="00B66DA7">
      <w:pPr>
        <w:pStyle w:val="Textoindependiente"/>
      </w:pPr>
    </w:p>
    <w:p w:rsidR="00587587" w:rsidRPr="00B66DA7" w:rsidRDefault="00587587"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Servicios de Aplicación</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587587"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587587" w:rsidRPr="00B66DA7" w:rsidRDefault="00587587" w:rsidP="00B66DA7">
      <w:pPr>
        <w:ind w:left="567"/>
        <w:rPr>
          <w:rFonts w:ascii="Arial" w:hAnsi="Arial" w:cs="Arial"/>
          <w:b/>
          <w:sz w:val="24"/>
          <w:szCs w:val="24"/>
        </w:rPr>
      </w:pPr>
      <w:r w:rsidRPr="00B66DA7">
        <w:rPr>
          <w:rFonts w:ascii="Arial" w:hAnsi="Arial" w:cs="Arial"/>
          <w:b/>
          <w:sz w:val="24"/>
          <w:szCs w:val="24"/>
        </w:rPr>
        <w:t>Servicios de Tecnología</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587587" w:rsidRPr="003E40EA"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587587" w:rsidRDefault="00587587"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587587" w:rsidRDefault="00587587" w:rsidP="002624F4">
      <w:pPr>
        <w:pStyle w:val="Prrafodelista"/>
        <w:ind w:left="993"/>
        <w:rPr>
          <w:rFonts w:ascii="Arial" w:hAnsi="Arial" w:cs="Arial"/>
          <w:sz w:val="24"/>
          <w:szCs w:val="24"/>
        </w:rPr>
      </w:pPr>
    </w:p>
    <w:p w:rsidR="00587587" w:rsidRPr="00D00D47" w:rsidRDefault="00587587" w:rsidP="00897028">
      <w:pPr>
        <w:pStyle w:val="Prrafodelista"/>
        <w:numPr>
          <w:ilvl w:val="1"/>
          <w:numId w:val="8"/>
        </w:numPr>
        <w:spacing w:after="0"/>
        <w:ind w:left="567" w:hanging="283"/>
        <w:contextualSpacing w:val="0"/>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roofErr w:type="spellEnd"/>
    </w:p>
    <w:p w:rsidR="00587587" w:rsidRPr="00D00D47" w:rsidRDefault="00587587"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87587" w:rsidRPr="00D00D47" w:rsidRDefault="00587587" w:rsidP="00897028">
      <w:pPr>
        <w:pStyle w:val="Prrafodelista"/>
        <w:numPr>
          <w:ilvl w:val="1"/>
          <w:numId w:val="8"/>
        </w:numPr>
        <w:spacing w:after="0"/>
        <w:ind w:left="567" w:hanging="283"/>
        <w:contextualSpacing w:val="0"/>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587587" w:rsidRPr="00D00D47" w:rsidRDefault="00587587"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87587" w:rsidRPr="00404510" w:rsidRDefault="00587587" w:rsidP="00897028">
      <w:pPr>
        <w:pStyle w:val="Prrafodelista"/>
        <w:numPr>
          <w:ilvl w:val="1"/>
          <w:numId w:val="8"/>
        </w:numPr>
        <w:spacing w:after="0"/>
        <w:ind w:left="567" w:hanging="283"/>
        <w:contextualSpacing w:val="0"/>
        <w:rPr>
          <w:rFonts w:cs="Arial"/>
          <w:sz w:val="28"/>
          <w:szCs w:val="28"/>
        </w:rPr>
      </w:pPr>
      <w:bookmarkStart w:id="47" w:name="_Toc325240528"/>
      <w:r w:rsidRPr="00404510">
        <w:rPr>
          <w:rFonts w:ascii="Arial" w:hAnsi="Arial" w:cs="Arial"/>
          <w:b/>
          <w:sz w:val="24"/>
          <w:szCs w:val="24"/>
        </w:rPr>
        <w:t>CC_RN006_Generación_de_Adenda</w:t>
      </w:r>
      <w:bookmarkEnd w:id="47"/>
    </w:p>
    <w:p w:rsidR="00587587" w:rsidRPr="00D00D47" w:rsidRDefault="00587587"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587587" w:rsidRPr="00D00D47" w:rsidRDefault="00587587" w:rsidP="00897028">
      <w:pPr>
        <w:pStyle w:val="Prrafodelista"/>
        <w:numPr>
          <w:ilvl w:val="1"/>
          <w:numId w:val="8"/>
        </w:numPr>
        <w:spacing w:after="0"/>
        <w:ind w:left="567" w:hanging="283"/>
        <w:contextualSpacing w:val="0"/>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p>
    <w:p w:rsidR="00587587" w:rsidRPr="00D00D47" w:rsidRDefault="00587587"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587587" w:rsidRPr="00380738" w:rsidRDefault="00587587" w:rsidP="00897028">
      <w:pPr>
        <w:pStyle w:val="Prrafodelista"/>
        <w:numPr>
          <w:ilvl w:val="1"/>
          <w:numId w:val="8"/>
        </w:numPr>
        <w:spacing w:after="0"/>
        <w:ind w:left="567" w:hanging="283"/>
        <w:contextualSpacing w:val="0"/>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587587" w:rsidRPr="00134796" w:rsidRDefault="00587587"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587587" w:rsidRPr="008D0CEA" w:rsidRDefault="00587587"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587587" w:rsidRPr="008D0CEA" w:rsidRDefault="00587587"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587587" w:rsidRPr="008D0CEA" w:rsidRDefault="00587587"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587587" w:rsidRPr="008D0CEA" w:rsidRDefault="00587587"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587587" w:rsidRPr="008D0CEA" w:rsidRDefault="00587587"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587587" w:rsidRPr="008D0CEA" w:rsidRDefault="00587587"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587587" w:rsidRPr="008D0CEA" w:rsidRDefault="00587587" w:rsidP="00897028">
      <w:pPr>
        <w:pStyle w:val="Prrafodelista"/>
        <w:numPr>
          <w:ilvl w:val="0"/>
          <w:numId w:val="8"/>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587587" w:rsidRDefault="00587587" w:rsidP="00B54996">
      <w:pPr>
        <w:pStyle w:val="Prrafodelista"/>
        <w:spacing w:after="0"/>
        <w:ind w:left="567"/>
        <w:contextualSpacing w:val="0"/>
        <w:rPr>
          <w:rFonts w:ascii="Arial" w:hAnsi="Arial" w:cs="Arial"/>
          <w:b/>
          <w:sz w:val="24"/>
          <w:szCs w:val="24"/>
        </w:rPr>
      </w:pPr>
      <w:bookmarkStart w:id="50" w:name="_Toc325240531"/>
    </w:p>
    <w:p w:rsidR="00587587" w:rsidRPr="00380738" w:rsidRDefault="00587587"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587587" w:rsidRDefault="00587587"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587587" w:rsidRPr="00940094" w:rsidRDefault="00587587"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Incumplimiento.</w:t>
      </w:r>
    </w:p>
    <w:p w:rsidR="00587587" w:rsidRPr="00940094" w:rsidRDefault="00587587"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Deficiencia.</w:t>
      </w:r>
    </w:p>
    <w:p w:rsidR="00587587" w:rsidRDefault="00587587"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Confidencialidad.</w:t>
      </w:r>
    </w:p>
    <w:p w:rsidR="00587587" w:rsidRDefault="00587587" w:rsidP="00380738">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587587" w:rsidRPr="000027B3" w:rsidRDefault="00587587" w:rsidP="00897028">
      <w:pPr>
        <w:pStyle w:val="Prrafodelista"/>
        <w:numPr>
          <w:ilvl w:val="1"/>
          <w:numId w:val="8"/>
        </w:numPr>
        <w:spacing w:after="0"/>
        <w:ind w:left="567" w:hanging="283"/>
        <w:contextualSpacing w:val="0"/>
        <w:rPr>
          <w:rFonts w:ascii="Arial" w:hAnsi="Arial" w:cs="Arial"/>
          <w:b/>
          <w:sz w:val="24"/>
          <w:szCs w:val="24"/>
          <w:highlight w:val="yellow"/>
        </w:rPr>
      </w:pPr>
      <w:bookmarkStart w:id="51"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Adendas</w:t>
      </w:r>
      <w:r>
        <w:rPr>
          <w:rFonts w:ascii="Arial" w:hAnsi="Arial" w:cs="Arial"/>
          <w:b/>
          <w:sz w:val="24"/>
          <w:szCs w:val="24"/>
          <w:highlight w:val="yellow"/>
        </w:rPr>
        <w:t>_</w:t>
      </w:r>
      <w:r w:rsidRPr="000027B3">
        <w:rPr>
          <w:rFonts w:ascii="Arial" w:hAnsi="Arial" w:cs="Arial"/>
          <w:b/>
          <w:sz w:val="24"/>
          <w:szCs w:val="24"/>
          <w:highlight w:val="yellow"/>
        </w:rPr>
        <w:t>por</w:t>
      </w:r>
      <w:r>
        <w:rPr>
          <w:rFonts w:ascii="Arial" w:hAnsi="Arial" w:cs="Arial"/>
          <w:b/>
          <w:sz w:val="24"/>
          <w:szCs w:val="24"/>
          <w:highlight w:val="yellow"/>
        </w:rPr>
        <w:t>_</w:t>
      </w:r>
      <w:r w:rsidRPr="000027B3">
        <w:rPr>
          <w:rFonts w:ascii="Arial" w:hAnsi="Arial" w:cs="Arial"/>
          <w:b/>
          <w:sz w:val="24"/>
          <w:szCs w:val="24"/>
          <w:highlight w:val="yellow"/>
        </w:rPr>
        <w:t>Contrato</w:t>
      </w:r>
      <w:bookmarkEnd w:id="51"/>
    </w:p>
    <w:p w:rsidR="00587587" w:rsidRPr="009B4AA7" w:rsidRDefault="00587587"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587587" w:rsidRPr="00380738" w:rsidRDefault="00587587" w:rsidP="00897028">
      <w:pPr>
        <w:pStyle w:val="Prrafodelista"/>
        <w:numPr>
          <w:ilvl w:val="1"/>
          <w:numId w:val="8"/>
        </w:numPr>
        <w:spacing w:after="0"/>
        <w:ind w:left="567" w:hanging="283"/>
        <w:contextualSpacing w:val="0"/>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587587" w:rsidRPr="009B4AA7" w:rsidRDefault="00587587"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587587" w:rsidRPr="00380738" w:rsidRDefault="00587587" w:rsidP="00897028">
      <w:pPr>
        <w:pStyle w:val="Prrafodelista"/>
        <w:numPr>
          <w:ilvl w:val="1"/>
          <w:numId w:val="8"/>
        </w:numPr>
        <w:spacing w:after="0"/>
        <w:ind w:left="567" w:hanging="283"/>
        <w:contextualSpacing w:val="0"/>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587587" w:rsidRDefault="00587587"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87587" w:rsidRPr="00380738" w:rsidRDefault="00587587" w:rsidP="00897028">
      <w:pPr>
        <w:pStyle w:val="Prrafodelista"/>
        <w:numPr>
          <w:ilvl w:val="1"/>
          <w:numId w:val="8"/>
        </w:numPr>
        <w:spacing w:after="0"/>
        <w:ind w:left="567" w:hanging="283"/>
        <w:contextualSpacing w:val="0"/>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587587" w:rsidRDefault="00587587"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87587" w:rsidRPr="003B65C1" w:rsidRDefault="00587587" w:rsidP="00C701B5">
      <w:pPr>
        <w:spacing w:after="0" w:line="360" w:lineRule="auto"/>
        <w:ind w:left="360"/>
        <w:jc w:val="both"/>
        <w:rPr>
          <w:rFonts w:ascii="Arial" w:hAnsi="Arial" w:cs="Arial"/>
          <w:sz w:val="24"/>
          <w:szCs w:val="24"/>
          <w:highlight w:val="yellow"/>
        </w:rPr>
      </w:pPr>
    </w:p>
    <w:p w:rsidR="00587587" w:rsidRPr="00C5270A" w:rsidRDefault="00587587" w:rsidP="00790991">
      <w:pPr>
        <w:pStyle w:val="Ttulo2"/>
        <w:numPr>
          <w:ilvl w:val="0"/>
          <w:numId w:val="2"/>
        </w:numPr>
        <w:rPr>
          <w:rFonts w:cs="Arial"/>
          <w:sz w:val="32"/>
          <w:szCs w:val="32"/>
        </w:rPr>
      </w:pPr>
      <w:bookmarkStart w:id="55" w:name="_Toc272189190"/>
      <w:bookmarkStart w:id="56" w:name="_Toc304021301"/>
      <w:bookmarkStart w:id="57" w:name="_Toc327399805"/>
      <w:r w:rsidRPr="00C5270A">
        <w:rPr>
          <w:rFonts w:cs="Arial"/>
          <w:sz w:val="32"/>
          <w:szCs w:val="32"/>
        </w:rPr>
        <w:t>MODELO DE CASOS DE USO DEL NEGOCIO</w:t>
      </w:r>
      <w:bookmarkEnd w:id="55"/>
      <w:bookmarkEnd w:id="56"/>
      <w:bookmarkEnd w:id="57"/>
    </w:p>
    <w:p w:rsidR="00587587" w:rsidRPr="003B65C1" w:rsidRDefault="00587587" w:rsidP="00790991">
      <w:pPr>
        <w:spacing w:after="0"/>
        <w:rPr>
          <w:rFonts w:ascii="Arial" w:hAnsi="Arial" w:cs="Arial"/>
          <w:sz w:val="24"/>
          <w:szCs w:val="24"/>
        </w:rPr>
      </w:pPr>
    </w:p>
    <w:p w:rsidR="00587587" w:rsidRPr="007D19FD" w:rsidRDefault="00587587" w:rsidP="00790991">
      <w:pPr>
        <w:pStyle w:val="Ttulo3"/>
        <w:numPr>
          <w:ilvl w:val="1"/>
          <w:numId w:val="2"/>
        </w:numPr>
        <w:rPr>
          <w:rFonts w:cs="Arial"/>
          <w:color w:val="3366FF"/>
          <w:sz w:val="28"/>
          <w:szCs w:val="28"/>
        </w:rPr>
      </w:pPr>
      <w:bookmarkStart w:id="58" w:name="_Toc272189191"/>
      <w:bookmarkStart w:id="59" w:name="_Toc304021302"/>
      <w:bookmarkStart w:id="60" w:name="_Toc327399806"/>
      <w:r w:rsidRPr="007D19FD">
        <w:rPr>
          <w:rFonts w:cs="Arial"/>
          <w:color w:val="3366FF"/>
          <w:sz w:val="28"/>
          <w:szCs w:val="28"/>
        </w:rPr>
        <w:t>Especificación de los Actores del Negocio</w:t>
      </w:r>
      <w:bookmarkEnd w:id="60"/>
    </w:p>
    <w:p w:rsidR="00587587" w:rsidRPr="00B54996" w:rsidRDefault="00587587" w:rsidP="00897028">
      <w:pPr>
        <w:pStyle w:val="Prrafodelista"/>
        <w:numPr>
          <w:ilvl w:val="1"/>
          <w:numId w:val="8"/>
        </w:numPr>
        <w:spacing w:after="0"/>
        <w:ind w:left="567" w:hanging="283"/>
        <w:contextualSpacing w:val="0"/>
        <w:rPr>
          <w:rFonts w:ascii="Arial" w:hAnsi="Arial" w:cs="Arial"/>
          <w:b/>
          <w:sz w:val="24"/>
          <w:szCs w:val="24"/>
        </w:rPr>
      </w:pPr>
      <w:bookmarkStart w:id="61" w:name="_Toc436203378"/>
      <w:bookmarkStart w:id="62" w:name="_Toc452813578"/>
      <w:r w:rsidRPr="00B54996">
        <w:rPr>
          <w:rFonts w:ascii="Arial" w:hAnsi="Arial" w:cs="Arial"/>
          <w:b/>
          <w:sz w:val="24"/>
          <w:szCs w:val="24"/>
        </w:rPr>
        <w:t>C</w:t>
      </w:r>
      <w:r>
        <w:rPr>
          <w:rFonts w:ascii="Arial" w:hAnsi="Arial" w:cs="Arial"/>
          <w:b/>
          <w:sz w:val="24"/>
          <w:szCs w:val="24"/>
        </w:rPr>
        <w:t>C_AN001_Gestor_Requerimiento</w:t>
      </w:r>
    </w:p>
    <w:p w:rsidR="00587587" w:rsidRPr="00AE3921" w:rsidRDefault="00587587"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61"/>
    <w:bookmarkEnd w:id="62"/>
    <w:p w:rsidR="00587587" w:rsidRDefault="00587587" w:rsidP="00902D97">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587587" w:rsidRDefault="00587587"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587587" w:rsidRDefault="00587587" w:rsidP="0050233E">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C_AN003_Gestor_Contratos</w:t>
      </w:r>
    </w:p>
    <w:p w:rsidR="00587587" w:rsidRPr="00AE3921" w:rsidRDefault="00587587"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la persona encargada de gestionar la generación, modificación de Contrato y la creación de una Adenda</w:t>
      </w:r>
      <w:r w:rsidRPr="00AE3921">
        <w:rPr>
          <w:rFonts w:ascii="Arial" w:hAnsi="Arial" w:cs="Arial"/>
          <w:color w:val="3366FF"/>
          <w:sz w:val="24"/>
          <w:szCs w:val="24"/>
        </w:rPr>
        <w:t>.</w:t>
      </w:r>
    </w:p>
    <w:p w:rsidR="00587587" w:rsidRDefault="00587587" w:rsidP="00911BCD">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587587" w:rsidRDefault="00587587"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587587" w:rsidRDefault="00587587" w:rsidP="00075FE0">
      <w:pPr>
        <w:ind w:left="567"/>
        <w:jc w:val="both"/>
        <w:rPr>
          <w:rFonts w:ascii="Arial" w:hAnsi="Arial" w:cs="Arial"/>
          <w:color w:val="3366FF"/>
          <w:sz w:val="24"/>
          <w:szCs w:val="24"/>
        </w:rPr>
      </w:pPr>
    </w:p>
    <w:p w:rsidR="00587587" w:rsidRDefault="00587587" w:rsidP="00075FE0">
      <w:pPr>
        <w:ind w:left="567"/>
        <w:jc w:val="both"/>
        <w:rPr>
          <w:rFonts w:ascii="Arial" w:hAnsi="Arial" w:cs="Arial"/>
          <w:color w:val="3366FF"/>
          <w:sz w:val="24"/>
          <w:szCs w:val="24"/>
        </w:rPr>
      </w:pPr>
    </w:p>
    <w:p w:rsidR="00587587" w:rsidRDefault="00587587" w:rsidP="006A33D1">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587587" w:rsidRPr="00075FE0" w:rsidRDefault="00587587" w:rsidP="00075FE0">
      <w:pPr>
        <w:ind w:left="567"/>
        <w:jc w:val="both"/>
        <w:rPr>
          <w:rFonts w:ascii="Arial" w:hAnsi="Arial" w:cs="Arial"/>
          <w:color w:val="3366FF"/>
          <w:sz w:val="24"/>
          <w:szCs w:val="24"/>
        </w:rPr>
      </w:pPr>
      <w:r w:rsidRPr="00AE3921">
        <w:rPr>
          <w:rFonts w:ascii="Arial" w:hAnsi="Arial" w:cs="Arial"/>
          <w:color w:val="3366FF"/>
          <w:sz w:val="24"/>
          <w:szCs w:val="24"/>
        </w:rPr>
        <w:lastRenderedPageBreak/>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587587" w:rsidRPr="007D19FD" w:rsidRDefault="00587587" w:rsidP="007A2F23">
      <w:pPr>
        <w:pStyle w:val="Ttulo3"/>
        <w:numPr>
          <w:ilvl w:val="1"/>
          <w:numId w:val="2"/>
        </w:numPr>
        <w:rPr>
          <w:rFonts w:cs="Arial"/>
          <w:color w:val="3366FF"/>
          <w:sz w:val="28"/>
          <w:szCs w:val="28"/>
        </w:rPr>
      </w:pPr>
      <w:bookmarkStart w:id="63" w:name="_Toc306574144"/>
      <w:bookmarkStart w:id="64" w:name="_Toc327399807"/>
      <w:bookmarkEnd w:id="58"/>
      <w:bookmarkEnd w:id="59"/>
      <w:r w:rsidRPr="007D19FD">
        <w:rPr>
          <w:rFonts w:cs="Arial"/>
          <w:color w:val="3366FF"/>
          <w:sz w:val="28"/>
          <w:szCs w:val="28"/>
        </w:rPr>
        <w:t>Diagrama de Casos de Uso del Negocio</w:t>
      </w:r>
      <w:bookmarkEnd w:id="63"/>
      <w:bookmarkEnd w:id="64"/>
      <w:r w:rsidRPr="007D19FD">
        <w:rPr>
          <w:rFonts w:cs="Arial"/>
          <w:color w:val="3366FF"/>
          <w:sz w:val="28"/>
          <w:szCs w:val="28"/>
        </w:rPr>
        <w:t xml:space="preserve"> </w:t>
      </w:r>
      <w:bookmarkStart w:id="65" w:name="_Toc272189195"/>
      <w:bookmarkStart w:id="66" w:name="_Toc304021308"/>
    </w:p>
    <w:p w:rsidR="00587587" w:rsidRPr="003B65C1" w:rsidRDefault="00926AAA" w:rsidP="007A2F23">
      <w:pPr>
        <w:spacing w:after="0" w:line="240" w:lineRule="auto"/>
        <w:jc w:val="both"/>
        <w:rPr>
          <w:rFonts w:ascii="Arial" w:hAnsi="Arial" w:cs="Arial"/>
          <w:b/>
          <w:sz w:val="24"/>
          <w:szCs w:val="24"/>
        </w:rPr>
        <w:sectPr w:rsidR="00587587" w:rsidRPr="003B65C1" w:rsidSect="00E87B4A">
          <w:headerReference w:type="default" r:id="rId12"/>
          <w:footerReference w:type="default" r:id="rId13"/>
          <w:pgSz w:w="11906" w:h="16838" w:code="9"/>
          <w:pgMar w:top="1418" w:right="1418" w:bottom="1418" w:left="1701" w:header="567" w:footer="567" w:gutter="0"/>
          <w:cols w:space="708"/>
          <w:docGrid w:linePitch="360"/>
        </w:sectPr>
      </w:pPr>
      <w:r>
        <w:rPr>
          <w:rFonts w:ascii="Arial" w:hAnsi="Arial" w:cs="Arial"/>
          <w:b/>
          <w:noProof/>
          <w:sz w:val="24"/>
          <w:szCs w:val="24"/>
          <w:lang w:eastAsia="es-PE"/>
        </w:rPr>
        <w:drawing>
          <wp:inline distT="0" distB="0" distL="0" distR="0">
            <wp:extent cx="5511800" cy="57277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800" cy="5727700"/>
                    </a:xfrm>
                    <a:prstGeom prst="rect">
                      <a:avLst/>
                    </a:prstGeom>
                    <a:noFill/>
                    <a:ln>
                      <a:noFill/>
                    </a:ln>
                  </pic:spPr>
                </pic:pic>
              </a:graphicData>
            </a:graphic>
          </wp:inline>
        </w:drawing>
      </w:r>
    </w:p>
    <w:p w:rsidR="00587587" w:rsidRPr="00C5270A" w:rsidRDefault="00587587" w:rsidP="00C3497C">
      <w:pPr>
        <w:pStyle w:val="Ttulo2"/>
        <w:numPr>
          <w:ilvl w:val="0"/>
          <w:numId w:val="2"/>
        </w:numPr>
        <w:rPr>
          <w:rFonts w:cs="Arial"/>
          <w:sz w:val="32"/>
          <w:szCs w:val="32"/>
        </w:rPr>
      </w:pPr>
      <w:bookmarkStart w:id="67" w:name="_Toc306574161"/>
      <w:bookmarkStart w:id="68" w:name="_Toc327399808"/>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587587" w:rsidRPr="003B65C1" w:rsidRDefault="00587587" w:rsidP="0036187D">
      <w:pPr>
        <w:spacing w:after="0"/>
        <w:rPr>
          <w:rFonts w:ascii="Arial" w:hAnsi="Arial" w:cs="Arial"/>
          <w:sz w:val="24"/>
          <w:szCs w:val="24"/>
        </w:rPr>
      </w:pPr>
    </w:p>
    <w:p w:rsidR="00587587" w:rsidRPr="006E5BFE" w:rsidRDefault="00587587" w:rsidP="0036187D">
      <w:pPr>
        <w:pStyle w:val="Ttulo3"/>
        <w:numPr>
          <w:ilvl w:val="1"/>
          <w:numId w:val="2"/>
        </w:numPr>
        <w:rPr>
          <w:rFonts w:cs="Arial"/>
          <w:sz w:val="28"/>
          <w:szCs w:val="28"/>
        </w:rPr>
      </w:pPr>
      <w:bookmarkStart w:id="69" w:name="_Toc272189198"/>
      <w:bookmarkStart w:id="70" w:name="_Toc304021313"/>
      <w:bookmarkStart w:id="71" w:name="_Toc327399809"/>
      <w:r w:rsidRPr="006E5BFE">
        <w:rPr>
          <w:rFonts w:cs="Arial"/>
          <w:sz w:val="28"/>
          <w:szCs w:val="28"/>
        </w:rPr>
        <w:t>Especificación de los Trabajadores del Negocio</w:t>
      </w:r>
      <w:bookmarkEnd w:id="71"/>
    </w:p>
    <w:p w:rsidR="00587587" w:rsidRPr="006E5BFE" w:rsidRDefault="00587587" w:rsidP="009E27A3">
      <w:pPr>
        <w:pStyle w:val="Prrafodelista"/>
        <w:numPr>
          <w:ilvl w:val="1"/>
          <w:numId w:val="8"/>
        </w:numPr>
        <w:spacing w:after="0"/>
        <w:ind w:left="567" w:hanging="283"/>
        <w:contextualSpacing w:val="0"/>
        <w:rPr>
          <w:rFonts w:ascii="Arial" w:hAnsi="Arial" w:cs="Arial"/>
          <w:b/>
          <w:color w:val="3366FF"/>
          <w:sz w:val="24"/>
          <w:szCs w:val="24"/>
        </w:rPr>
      </w:pPr>
      <w:r w:rsidRPr="006E5BFE">
        <w:rPr>
          <w:rFonts w:ascii="Arial" w:hAnsi="Arial" w:cs="Arial"/>
          <w:b/>
          <w:color w:val="3366FF"/>
          <w:sz w:val="24"/>
          <w:szCs w:val="24"/>
        </w:rPr>
        <w:t xml:space="preserve">CC_TN001_ </w:t>
      </w:r>
      <w:proofErr w:type="spellStart"/>
      <w:r w:rsidRPr="006E5BFE">
        <w:rPr>
          <w:rFonts w:ascii="Arial" w:hAnsi="Arial" w:cs="Arial"/>
          <w:b/>
          <w:color w:val="3366FF"/>
          <w:sz w:val="24"/>
          <w:szCs w:val="24"/>
        </w:rPr>
        <w:t>Jefe_Comercial</w:t>
      </w:r>
      <w:proofErr w:type="spellEnd"/>
      <w:r w:rsidRPr="006E5BFE">
        <w:rPr>
          <w:rFonts w:ascii="Arial" w:hAnsi="Arial" w:cs="Arial"/>
          <w:b/>
          <w:color w:val="3366FF"/>
          <w:sz w:val="24"/>
          <w:szCs w:val="24"/>
        </w:rPr>
        <w:t xml:space="preserve"> </w:t>
      </w:r>
    </w:p>
    <w:p w:rsidR="00587587" w:rsidRPr="006E5BFE" w:rsidRDefault="00587587" w:rsidP="0019684C">
      <w:pPr>
        <w:ind w:left="567"/>
        <w:jc w:val="both"/>
        <w:rPr>
          <w:rFonts w:ascii="Arial" w:hAnsi="Arial" w:cs="Arial"/>
          <w:color w:val="3366FF"/>
          <w:sz w:val="24"/>
          <w:szCs w:val="24"/>
        </w:rPr>
      </w:pPr>
      <w:r w:rsidRPr="006E5BFE">
        <w:rPr>
          <w:rFonts w:ascii="Arial" w:hAnsi="Arial" w:cs="Arial"/>
          <w:color w:val="3366FF"/>
          <w:sz w:val="24"/>
          <w:szCs w:val="24"/>
        </w:rPr>
        <w:t>Es el encargado de 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587587" w:rsidRPr="006E5BFE" w:rsidRDefault="00587587" w:rsidP="00897028">
      <w:pPr>
        <w:pStyle w:val="Prrafodelista"/>
        <w:numPr>
          <w:ilvl w:val="1"/>
          <w:numId w:val="8"/>
        </w:numPr>
        <w:spacing w:after="0"/>
        <w:ind w:left="567" w:hanging="283"/>
        <w:contextualSpacing w:val="0"/>
        <w:rPr>
          <w:rFonts w:ascii="Arial" w:hAnsi="Arial" w:cs="Arial"/>
          <w:b/>
          <w:color w:val="3366FF"/>
          <w:sz w:val="24"/>
          <w:szCs w:val="24"/>
        </w:rPr>
      </w:pPr>
      <w:r w:rsidRPr="006E5BFE">
        <w:rPr>
          <w:rFonts w:ascii="Arial" w:hAnsi="Arial" w:cs="Arial"/>
          <w:b/>
          <w:color w:val="3366FF"/>
          <w:sz w:val="24"/>
          <w:szCs w:val="24"/>
        </w:rPr>
        <w:t xml:space="preserve">CC_TN002_Jefe_Legal </w:t>
      </w:r>
    </w:p>
    <w:p w:rsidR="00587587" w:rsidRPr="006E5BFE" w:rsidRDefault="00587587" w:rsidP="00A911B4">
      <w:pPr>
        <w:ind w:left="567"/>
        <w:jc w:val="both"/>
        <w:rPr>
          <w:rFonts w:ascii="Arial" w:hAnsi="Arial" w:cs="Arial"/>
          <w:color w:val="3366FF"/>
          <w:sz w:val="24"/>
          <w:szCs w:val="24"/>
        </w:rPr>
      </w:pPr>
      <w:r w:rsidRPr="006E5BFE">
        <w:rPr>
          <w:rFonts w:ascii="Arial" w:hAnsi="Arial" w:cs="Arial"/>
          <w:color w:val="3366FF"/>
          <w:sz w:val="24"/>
          <w:szCs w:val="24"/>
        </w:rPr>
        <w:t>Es el encargado de generar y verificar el cumplimiento de las cláusulas y/o acuerdos del contrato/adenda además de establecer los roles y responsabilidades, analizar los riesgos contractuales y generar, modificar ó anular el contrato/adenda.</w:t>
      </w:r>
    </w:p>
    <w:p w:rsidR="00587587" w:rsidRPr="006E5BFE" w:rsidRDefault="00587587" w:rsidP="00897028">
      <w:pPr>
        <w:pStyle w:val="Prrafodelista"/>
        <w:numPr>
          <w:ilvl w:val="1"/>
          <w:numId w:val="8"/>
        </w:numPr>
        <w:spacing w:after="0"/>
        <w:ind w:left="567" w:hanging="283"/>
        <w:contextualSpacing w:val="0"/>
        <w:rPr>
          <w:rFonts w:ascii="Arial" w:hAnsi="Arial" w:cs="Arial"/>
          <w:b/>
          <w:color w:val="3366FF"/>
          <w:sz w:val="24"/>
          <w:szCs w:val="24"/>
        </w:rPr>
      </w:pPr>
      <w:r w:rsidRPr="006E5BFE">
        <w:rPr>
          <w:rFonts w:ascii="Arial" w:hAnsi="Arial" w:cs="Arial"/>
          <w:b/>
          <w:color w:val="3366FF"/>
          <w:sz w:val="24"/>
          <w:szCs w:val="24"/>
        </w:rPr>
        <w:t>CC_TN003_ Cliente</w:t>
      </w:r>
    </w:p>
    <w:p w:rsidR="00587587" w:rsidRPr="006E5BFE" w:rsidRDefault="00587587" w:rsidP="0019684C">
      <w:pPr>
        <w:ind w:left="567"/>
        <w:jc w:val="both"/>
        <w:rPr>
          <w:rFonts w:ascii="Arial" w:hAnsi="Arial" w:cs="Arial"/>
          <w:color w:val="3366FF"/>
          <w:sz w:val="24"/>
          <w:szCs w:val="24"/>
        </w:rPr>
      </w:pPr>
      <w:r w:rsidRPr="006E5BFE">
        <w:rPr>
          <w:rFonts w:ascii="Arial" w:hAnsi="Arial" w:cs="Arial"/>
          <w:color w:val="3366FF"/>
          <w:sz w:val="24"/>
          <w:szCs w:val="24"/>
        </w:rPr>
        <w:t>Es el encargado aprobar las cláusulas y acuerdos que el área legal genere para un Contrato ó Adenda.</w:t>
      </w:r>
    </w:p>
    <w:p w:rsidR="00587587" w:rsidRPr="00EB5B66" w:rsidRDefault="00587587" w:rsidP="009E27A3">
      <w:pPr>
        <w:pStyle w:val="Prrafodelista"/>
        <w:spacing w:after="0"/>
        <w:ind w:left="567"/>
        <w:contextualSpacing w:val="0"/>
        <w:rPr>
          <w:rFonts w:ascii="Arial" w:hAnsi="Arial" w:cs="Arial"/>
          <w:b/>
          <w:sz w:val="24"/>
          <w:szCs w:val="24"/>
        </w:rPr>
      </w:pPr>
    </w:p>
    <w:p w:rsidR="00587587" w:rsidRPr="00C5270A" w:rsidRDefault="00587587" w:rsidP="00960291">
      <w:pPr>
        <w:pStyle w:val="Ttulo3"/>
        <w:numPr>
          <w:ilvl w:val="1"/>
          <w:numId w:val="2"/>
        </w:numPr>
        <w:rPr>
          <w:rFonts w:cs="Arial"/>
          <w:sz w:val="28"/>
          <w:szCs w:val="28"/>
        </w:rPr>
      </w:pPr>
      <w:bookmarkStart w:id="72" w:name="_Toc327399810"/>
      <w:r w:rsidRPr="00EC7726">
        <w:rPr>
          <w:rFonts w:cs="Arial"/>
          <w:sz w:val="28"/>
          <w:szCs w:val="28"/>
          <w:highlight w:val="cyan"/>
        </w:rPr>
        <w:t>Especificación de las Entidades del Negocio</w:t>
      </w:r>
      <w:bookmarkEnd w:id="69"/>
      <w:bookmarkEnd w:id="70"/>
      <w:bookmarkEnd w:id="72"/>
    </w:p>
    <w:p w:rsidR="00587587" w:rsidRPr="00FB5D0D" w:rsidRDefault="00587587" w:rsidP="00897028">
      <w:pPr>
        <w:pStyle w:val="Prrafodelista"/>
        <w:numPr>
          <w:ilvl w:val="1"/>
          <w:numId w:val="8"/>
        </w:numPr>
        <w:spacing w:after="0"/>
        <w:ind w:left="567" w:hanging="283"/>
        <w:contextualSpacing w:val="0"/>
        <w:rPr>
          <w:rFonts w:ascii="Arial" w:hAnsi="Arial" w:cs="Arial"/>
          <w:b/>
          <w:color w:val="3366FF"/>
          <w:sz w:val="24"/>
          <w:szCs w:val="24"/>
        </w:rPr>
      </w:pPr>
      <w:bookmarkStart w:id="73" w:name="_Toc325242308"/>
      <w:r w:rsidRPr="00FB5D0D">
        <w:rPr>
          <w:rFonts w:ascii="Arial" w:hAnsi="Arial" w:cs="Arial"/>
          <w:b/>
          <w:color w:val="3366FF"/>
          <w:sz w:val="24"/>
          <w:szCs w:val="24"/>
        </w:rPr>
        <w:t>CC_EN001_Contrato</w:t>
      </w:r>
      <w:bookmarkEnd w:id="73"/>
    </w:p>
    <w:p w:rsidR="00587587" w:rsidRPr="00FB5D0D" w:rsidRDefault="00587587" w:rsidP="00366823">
      <w:pPr>
        <w:ind w:left="567"/>
        <w:jc w:val="both"/>
        <w:rPr>
          <w:rFonts w:ascii="Arial" w:hAnsi="Arial" w:cs="Arial"/>
          <w:color w:val="3366FF"/>
          <w:sz w:val="24"/>
          <w:szCs w:val="24"/>
        </w:rPr>
      </w:pPr>
      <w:r w:rsidRPr="00FB5D0D">
        <w:rPr>
          <w:rFonts w:ascii="Arial" w:hAnsi="Arial" w:cs="Arial"/>
          <w:color w:val="3366FF"/>
          <w:sz w:val="24"/>
          <w:szCs w:val="24"/>
        </w:rPr>
        <w:t>Representa los datos que contiene el Contrato que el CC_AN001_GestorRequerimientos le envía al CC_TN001_JefeComercial para gestionar 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2958"/>
        <w:gridCol w:w="1578"/>
        <w:gridCol w:w="1843"/>
      </w:tblGrid>
      <w:tr w:rsidR="00587587" w:rsidTr="00366823">
        <w:trPr>
          <w:cantSplit/>
          <w:trHeight w:val="285"/>
        </w:trPr>
        <w:tc>
          <w:tcPr>
            <w:tcW w:w="1843" w:type="dxa"/>
            <w:shd w:val="clear" w:color="auto" w:fill="F2DBDB"/>
          </w:tcPr>
          <w:p w:rsidR="00587587" w:rsidRDefault="00587587" w:rsidP="00366823">
            <w:pPr>
              <w:rPr>
                <w:b/>
                <w:lang w:val="es-ES"/>
              </w:rPr>
            </w:pPr>
            <w:r>
              <w:rPr>
                <w:b/>
                <w:lang w:val="es-ES"/>
              </w:rPr>
              <w:t>Nombre</w:t>
            </w:r>
          </w:p>
        </w:tc>
        <w:tc>
          <w:tcPr>
            <w:tcW w:w="2958" w:type="dxa"/>
            <w:shd w:val="clear" w:color="auto" w:fill="F2DBDB"/>
          </w:tcPr>
          <w:p w:rsidR="00587587" w:rsidRDefault="00587587" w:rsidP="00366823">
            <w:pPr>
              <w:rPr>
                <w:b/>
                <w:lang w:val="es-ES"/>
              </w:rPr>
            </w:pPr>
            <w:r>
              <w:rPr>
                <w:b/>
                <w:lang w:val="es-ES"/>
              </w:rPr>
              <w:t>Descripción</w:t>
            </w:r>
          </w:p>
        </w:tc>
        <w:tc>
          <w:tcPr>
            <w:tcW w:w="1578" w:type="dxa"/>
            <w:shd w:val="clear" w:color="auto" w:fill="F2DBDB"/>
          </w:tcPr>
          <w:p w:rsidR="00587587" w:rsidRDefault="00587587" w:rsidP="00366823">
            <w:pPr>
              <w:rPr>
                <w:b/>
                <w:lang w:val="es-ES"/>
              </w:rPr>
            </w:pPr>
            <w:r>
              <w:rPr>
                <w:b/>
                <w:lang w:val="es-ES"/>
              </w:rPr>
              <w:t>Tipo</w:t>
            </w:r>
          </w:p>
        </w:tc>
        <w:tc>
          <w:tcPr>
            <w:tcW w:w="1843" w:type="dxa"/>
            <w:shd w:val="clear" w:color="auto" w:fill="F2DBDB"/>
          </w:tcPr>
          <w:p w:rsidR="00587587" w:rsidRDefault="00587587" w:rsidP="00366823">
            <w:pPr>
              <w:rPr>
                <w:b/>
                <w:lang w:val="es-ES"/>
              </w:rPr>
            </w:pPr>
            <w:r>
              <w:rPr>
                <w:b/>
                <w:lang w:val="es-ES"/>
              </w:rPr>
              <w:t>Valor inicial</w:t>
            </w:r>
          </w:p>
        </w:tc>
      </w:tr>
      <w:tr w:rsidR="00587587" w:rsidTr="00366823">
        <w:trPr>
          <w:cantSplit/>
          <w:trHeight w:val="335"/>
        </w:trPr>
        <w:tc>
          <w:tcPr>
            <w:tcW w:w="1843" w:type="dxa"/>
          </w:tcPr>
          <w:p w:rsidR="00587587" w:rsidRDefault="00587587" w:rsidP="00366823">
            <w:pPr>
              <w:spacing w:after="0" w:line="240" w:lineRule="auto"/>
              <w:rPr>
                <w:lang w:val="es-ES"/>
              </w:rPr>
            </w:pPr>
            <w:proofErr w:type="spellStart"/>
            <w:r>
              <w:rPr>
                <w:lang w:val="es-ES"/>
              </w:rPr>
              <w:t>Codigo</w:t>
            </w:r>
            <w:proofErr w:type="spellEnd"/>
          </w:p>
        </w:tc>
        <w:tc>
          <w:tcPr>
            <w:tcW w:w="2958" w:type="dxa"/>
          </w:tcPr>
          <w:p w:rsidR="00587587" w:rsidRDefault="00587587" w:rsidP="00366823">
            <w:pPr>
              <w:spacing w:after="0" w:line="240" w:lineRule="auto"/>
              <w:rPr>
                <w:lang w:val="es-ES"/>
              </w:rPr>
            </w:pPr>
            <w:r>
              <w:rPr>
                <w:lang w:val="es-ES"/>
              </w:rPr>
              <w:t>Código de Contrato</w:t>
            </w:r>
          </w:p>
        </w:tc>
        <w:tc>
          <w:tcPr>
            <w:tcW w:w="1578" w:type="dxa"/>
          </w:tcPr>
          <w:p w:rsidR="00587587" w:rsidRDefault="00587587" w:rsidP="00366823">
            <w:pPr>
              <w:spacing w:after="0" w:line="240" w:lineRule="auto"/>
              <w:rPr>
                <w:lang w:val="es-ES"/>
              </w:rPr>
            </w:pPr>
            <w:proofErr w:type="spellStart"/>
            <w:r>
              <w:rPr>
                <w:lang w:val="es-ES"/>
              </w:rPr>
              <w:t>String</w:t>
            </w:r>
            <w:proofErr w:type="spellEnd"/>
          </w:p>
        </w:tc>
        <w:tc>
          <w:tcPr>
            <w:tcW w:w="1843" w:type="dxa"/>
          </w:tcPr>
          <w:p w:rsidR="00587587" w:rsidRDefault="00587587" w:rsidP="00366823">
            <w:pPr>
              <w:spacing w:after="0" w:line="240" w:lineRule="auto"/>
              <w:rPr>
                <w:lang w:val="es-ES"/>
              </w:rPr>
            </w:pPr>
          </w:p>
        </w:tc>
      </w:tr>
      <w:tr w:rsidR="00587587" w:rsidTr="00366823">
        <w:trPr>
          <w:cantSplit/>
        </w:trPr>
        <w:tc>
          <w:tcPr>
            <w:tcW w:w="1843" w:type="dxa"/>
          </w:tcPr>
          <w:p w:rsidR="00587587" w:rsidRDefault="00587587" w:rsidP="00366823">
            <w:pPr>
              <w:spacing w:after="0" w:line="240" w:lineRule="auto"/>
              <w:rPr>
                <w:lang w:val="es-ES"/>
              </w:rPr>
            </w:pPr>
            <w:proofErr w:type="spellStart"/>
            <w:r>
              <w:rPr>
                <w:lang w:val="es-ES"/>
              </w:rPr>
              <w:t>Decripcion</w:t>
            </w:r>
            <w:proofErr w:type="spellEnd"/>
          </w:p>
        </w:tc>
        <w:tc>
          <w:tcPr>
            <w:tcW w:w="2958" w:type="dxa"/>
          </w:tcPr>
          <w:p w:rsidR="00587587" w:rsidRDefault="00587587" w:rsidP="00366823">
            <w:pPr>
              <w:spacing w:after="0" w:line="240" w:lineRule="auto"/>
              <w:rPr>
                <w:lang w:val="es-ES"/>
              </w:rPr>
            </w:pPr>
            <w:r>
              <w:rPr>
                <w:lang w:val="es-ES"/>
              </w:rPr>
              <w:t>Descripción de Contrato</w:t>
            </w:r>
          </w:p>
        </w:tc>
        <w:tc>
          <w:tcPr>
            <w:tcW w:w="1578" w:type="dxa"/>
          </w:tcPr>
          <w:p w:rsidR="00587587" w:rsidRDefault="00587587" w:rsidP="00366823">
            <w:pPr>
              <w:spacing w:after="0" w:line="240" w:lineRule="auto"/>
              <w:rPr>
                <w:lang w:val="es-ES"/>
              </w:rPr>
            </w:pPr>
            <w:proofErr w:type="spellStart"/>
            <w:r>
              <w:rPr>
                <w:lang w:val="es-ES"/>
              </w:rPr>
              <w:t>String</w:t>
            </w:r>
            <w:proofErr w:type="spellEnd"/>
          </w:p>
        </w:tc>
        <w:tc>
          <w:tcPr>
            <w:tcW w:w="1843" w:type="dxa"/>
          </w:tcPr>
          <w:p w:rsidR="00587587" w:rsidRDefault="00587587" w:rsidP="00366823">
            <w:pPr>
              <w:spacing w:after="0" w:line="240" w:lineRule="auto"/>
              <w:rPr>
                <w:lang w:val="es-ES"/>
              </w:rPr>
            </w:pPr>
          </w:p>
        </w:tc>
      </w:tr>
      <w:tr w:rsidR="00587587" w:rsidTr="00366823">
        <w:trPr>
          <w:cantSplit/>
        </w:trPr>
        <w:tc>
          <w:tcPr>
            <w:tcW w:w="1843" w:type="dxa"/>
          </w:tcPr>
          <w:p w:rsidR="00587587" w:rsidRDefault="00587587" w:rsidP="00366823">
            <w:pPr>
              <w:spacing w:after="0" w:line="240" w:lineRule="auto"/>
              <w:rPr>
                <w:lang w:val="es-ES"/>
              </w:rPr>
            </w:pPr>
            <w:r>
              <w:rPr>
                <w:lang w:val="es-ES"/>
              </w:rPr>
              <w:t>Tipo</w:t>
            </w:r>
          </w:p>
        </w:tc>
        <w:tc>
          <w:tcPr>
            <w:tcW w:w="2958" w:type="dxa"/>
          </w:tcPr>
          <w:p w:rsidR="00587587" w:rsidRDefault="00587587" w:rsidP="00366823">
            <w:pPr>
              <w:spacing w:after="0" w:line="240" w:lineRule="auto"/>
              <w:rPr>
                <w:lang w:val="es-ES"/>
              </w:rPr>
            </w:pPr>
            <w:r>
              <w:rPr>
                <w:lang w:val="es-ES"/>
              </w:rPr>
              <w:t>Tipo de Contrato</w:t>
            </w:r>
          </w:p>
        </w:tc>
        <w:tc>
          <w:tcPr>
            <w:tcW w:w="1578" w:type="dxa"/>
          </w:tcPr>
          <w:p w:rsidR="00587587" w:rsidRDefault="00587587" w:rsidP="00366823">
            <w:pPr>
              <w:spacing w:after="0" w:line="240" w:lineRule="auto"/>
              <w:rPr>
                <w:lang w:val="es-ES"/>
              </w:rPr>
            </w:pPr>
            <w:proofErr w:type="spellStart"/>
            <w:r>
              <w:rPr>
                <w:lang w:val="es-ES"/>
              </w:rPr>
              <w:t>String</w:t>
            </w:r>
            <w:proofErr w:type="spellEnd"/>
          </w:p>
        </w:tc>
        <w:tc>
          <w:tcPr>
            <w:tcW w:w="1843" w:type="dxa"/>
          </w:tcPr>
          <w:p w:rsidR="00587587" w:rsidRDefault="00587587" w:rsidP="00366823">
            <w:pPr>
              <w:spacing w:after="0" w:line="240" w:lineRule="auto"/>
              <w:rPr>
                <w:lang w:val="es-ES"/>
              </w:rPr>
            </w:pPr>
          </w:p>
        </w:tc>
      </w:tr>
      <w:tr w:rsidR="00587587" w:rsidTr="00366823">
        <w:trPr>
          <w:cantSplit/>
        </w:trPr>
        <w:tc>
          <w:tcPr>
            <w:tcW w:w="1843" w:type="dxa"/>
          </w:tcPr>
          <w:p w:rsidR="00587587" w:rsidRDefault="00587587" w:rsidP="00366823">
            <w:pPr>
              <w:spacing w:after="0" w:line="240" w:lineRule="auto"/>
              <w:rPr>
                <w:lang w:val="es-ES"/>
              </w:rPr>
            </w:pPr>
            <w:proofErr w:type="spellStart"/>
            <w:r>
              <w:rPr>
                <w:lang w:val="es-ES"/>
              </w:rPr>
              <w:t>FecIni</w:t>
            </w:r>
            <w:proofErr w:type="spellEnd"/>
          </w:p>
        </w:tc>
        <w:tc>
          <w:tcPr>
            <w:tcW w:w="2958" w:type="dxa"/>
          </w:tcPr>
          <w:p w:rsidR="00587587" w:rsidRDefault="00587587" w:rsidP="00366823">
            <w:pPr>
              <w:spacing w:after="0" w:line="240" w:lineRule="auto"/>
              <w:rPr>
                <w:lang w:val="es-ES"/>
              </w:rPr>
            </w:pPr>
            <w:r>
              <w:rPr>
                <w:lang w:val="es-ES"/>
              </w:rPr>
              <w:t>Fecha inicio de Contrato</w:t>
            </w:r>
          </w:p>
        </w:tc>
        <w:tc>
          <w:tcPr>
            <w:tcW w:w="1578" w:type="dxa"/>
          </w:tcPr>
          <w:p w:rsidR="00587587" w:rsidRDefault="00587587" w:rsidP="00366823">
            <w:pPr>
              <w:spacing w:after="0" w:line="240" w:lineRule="auto"/>
              <w:rPr>
                <w:lang w:val="es-ES"/>
              </w:rPr>
            </w:pPr>
            <w:r>
              <w:rPr>
                <w:lang w:val="es-ES"/>
              </w:rPr>
              <w:t>Date</w:t>
            </w:r>
          </w:p>
        </w:tc>
        <w:tc>
          <w:tcPr>
            <w:tcW w:w="1843" w:type="dxa"/>
          </w:tcPr>
          <w:p w:rsidR="00587587" w:rsidRDefault="00587587" w:rsidP="00366823">
            <w:pPr>
              <w:spacing w:after="0" w:line="240" w:lineRule="auto"/>
              <w:rPr>
                <w:lang w:val="es-ES"/>
              </w:rPr>
            </w:pPr>
          </w:p>
        </w:tc>
      </w:tr>
      <w:tr w:rsidR="00587587" w:rsidTr="00366823">
        <w:trPr>
          <w:cantSplit/>
        </w:trPr>
        <w:tc>
          <w:tcPr>
            <w:tcW w:w="1843" w:type="dxa"/>
          </w:tcPr>
          <w:p w:rsidR="00587587" w:rsidRDefault="00587587" w:rsidP="00366823">
            <w:pPr>
              <w:spacing w:after="0" w:line="240" w:lineRule="auto"/>
              <w:rPr>
                <w:lang w:val="es-ES"/>
              </w:rPr>
            </w:pPr>
            <w:proofErr w:type="spellStart"/>
            <w:r>
              <w:rPr>
                <w:lang w:val="es-ES"/>
              </w:rPr>
              <w:t>FecFin</w:t>
            </w:r>
            <w:proofErr w:type="spellEnd"/>
          </w:p>
        </w:tc>
        <w:tc>
          <w:tcPr>
            <w:tcW w:w="2958" w:type="dxa"/>
          </w:tcPr>
          <w:p w:rsidR="00587587" w:rsidRDefault="00587587" w:rsidP="00366823">
            <w:pPr>
              <w:spacing w:after="0" w:line="240" w:lineRule="auto"/>
              <w:rPr>
                <w:lang w:val="es-ES"/>
              </w:rPr>
            </w:pPr>
            <w:r>
              <w:rPr>
                <w:lang w:val="es-ES"/>
              </w:rPr>
              <w:t>Fecha fin de Contrato</w:t>
            </w:r>
          </w:p>
        </w:tc>
        <w:tc>
          <w:tcPr>
            <w:tcW w:w="1578" w:type="dxa"/>
          </w:tcPr>
          <w:p w:rsidR="00587587" w:rsidRDefault="00587587" w:rsidP="00366823">
            <w:pPr>
              <w:spacing w:after="0" w:line="240" w:lineRule="auto"/>
              <w:rPr>
                <w:lang w:val="es-ES"/>
              </w:rPr>
            </w:pPr>
            <w:r>
              <w:rPr>
                <w:lang w:val="es-ES"/>
              </w:rPr>
              <w:t>Date</w:t>
            </w:r>
          </w:p>
        </w:tc>
        <w:tc>
          <w:tcPr>
            <w:tcW w:w="1843" w:type="dxa"/>
          </w:tcPr>
          <w:p w:rsidR="00587587" w:rsidRDefault="00587587" w:rsidP="00366823">
            <w:pPr>
              <w:spacing w:after="0" w:line="240" w:lineRule="auto"/>
              <w:jc w:val="center"/>
              <w:rPr>
                <w:lang w:val="es-ES"/>
              </w:rPr>
            </w:pPr>
          </w:p>
        </w:tc>
      </w:tr>
      <w:tr w:rsidR="00587587" w:rsidTr="00366823">
        <w:trPr>
          <w:cantSplit/>
        </w:trPr>
        <w:tc>
          <w:tcPr>
            <w:tcW w:w="1843" w:type="dxa"/>
          </w:tcPr>
          <w:p w:rsidR="00587587" w:rsidRDefault="00587587" w:rsidP="00366823">
            <w:pPr>
              <w:spacing w:after="0" w:line="240" w:lineRule="auto"/>
              <w:rPr>
                <w:lang w:val="es-ES"/>
              </w:rPr>
            </w:pPr>
            <w:r>
              <w:rPr>
                <w:lang w:val="es-ES"/>
              </w:rPr>
              <w:t>Monto</w:t>
            </w:r>
          </w:p>
        </w:tc>
        <w:tc>
          <w:tcPr>
            <w:tcW w:w="2958" w:type="dxa"/>
          </w:tcPr>
          <w:p w:rsidR="00587587" w:rsidRDefault="00587587" w:rsidP="00366823">
            <w:pPr>
              <w:spacing w:after="0" w:line="240" w:lineRule="auto"/>
              <w:rPr>
                <w:lang w:val="es-ES"/>
              </w:rPr>
            </w:pPr>
            <w:r>
              <w:rPr>
                <w:lang w:val="es-ES"/>
              </w:rPr>
              <w:t>Monto de Contrato</w:t>
            </w:r>
          </w:p>
        </w:tc>
        <w:tc>
          <w:tcPr>
            <w:tcW w:w="1578" w:type="dxa"/>
          </w:tcPr>
          <w:p w:rsidR="00587587" w:rsidRDefault="00587587" w:rsidP="00366823">
            <w:pPr>
              <w:spacing w:after="0" w:line="240" w:lineRule="auto"/>
              <w:rPr>
                <w:lang w:val="es-ES"/>
              </w:rPr>
            </w:pPr>
            <w:proofErr w:type="spellStart"/>
            <w:r>
              <w:rPr>
                <w:lang w:val="es-ES"/>
              </w:rPr>
              <w:t>Double</w:t>
            </w:r>
            <w:proofErr w:type="spellEnd"/>
          </w:p>
        </w:tc>
        <w:tc>
          <w:tcPr>
            <w:tcW w:w="1843" w:type="dxa"/>
          </w:tcPr>
          <w:p w:rsidR="00587587" w:rsidRDefault="00587587" w:rsidP="00366823">
            <w:pPr>
              <w:spacing w:after="0" w:line="240" w:lineRule="auto"/>
              <w:rPr>
                <w:lang w:val="es-ES"/>
              </w:rPr>
            </w:pPr>
          </w:p>
        </w:tc>
      </w:tr>
      <w:tr w:rsidR="00587587" w:rsidTr="00366823">
        <w:trPr>
          <w:cantSplit/>
        </w:trPr>
        <w:tc>
          <w:tcPr>
            <w:tcW w:w="1843" w:type="dxa"/>
          </w:tcPr>
          <w:p w:rsidR="00587587" w:rsidRDefault="00587587" w:rsidP="00366823">
            <w:pPr>
              <w:spacing w:after="0" w:line="240" w:lineRule="auto"/>
              <w:rPr>
                <w:lang w:val="es-ES"/>
              </w:rPr>
            </w:pPr>
            <w:r>
              <w:rPr>
                <w:lang w:val="es-ES"/>
              </w:rPr>
              <w:t>Clausula</w:t>
            </w:r>
          </w:p>
        </w:tc>
        <w:tc>
          <w:tcPr>
            <w:tcW w:w="2958" w:type="dxa"/>
          </w:tcPr>
          <w:p w:rsidR="00587587" w:rsidRDefault="00587587" w:rsidP="00366823">
            <w:pPr>
              <w:spacing w:after="0" w:line="240" w:lineRule="auto"/>
              <w:rPr>
                <w:lang w:val="es-ES"/>
              </w:rPr>
            </w:pPr>
            <w:r>
              <w:rPr>
                <w:lang w:val="es-ES"/>
              </w:rPr>
              <w:t>Clausula de Contrato</w:t>
            </w:r>
          </w:p>
        </w:tc>
        <w:tc>
          <w:tcPr>
            <w:tcW w:w="1578" w:type="dxa"/>
          </w:tcPr>
          <w:p w:rsidR="00587587" w:rsidRDefault="00587587" w:rsidP="00366823">
            <w:pPr>
              <w:spacing w:after="0" w:line="240" w:lineRule="auto"/>
              <w:rPr>
                <w:lang w:val="es-ES"/>
              </w:rPr>
            </w:pPr>
            <w:proofErr w:type="spellStart"/>
            <w:r>
              <w:rPr>
                <w:lang w:val="es-ES"/>
              </w:rPr>
              <w:t>String</w:t>
            </w:r>
            <w:proofErr w:type="spellEnd"/>
          </w:p>
        </w:tc>
        <w:tc>
          <w:tcPr>
            <w:tcW w:w="1843" w:type="dxa"/>
          </w:tcPr>
          <w:p w:rsidR="00587587" w:rsidRDefault="00587587" w:rsidP="00366823">
            <w:pPr>
              <w:spacing w:after="0" w:line="240" w:lineRule="auto"/>
              <w:rPr>
                <w:lang w:val="es-ES"/>
              </w:rPr>
            </w:pPr>
          </w:p>
        </w:tc>
      </w:tr>
      <w:tr w:rsidR="00587587" w:rsidTr="00366823">
        <w:trPr>
          <w:cantSplit/>
        </w:trPr>
        <w:tc>
          <w:tcPr>
            <w:tcW w:w="1843" w:type="dxa"/>
          </w:tcPr>
          <w:p w:rsidR="00587587" w:rsidRDefault="00587587" w:rsidP="00366823">
            <w:pPr>
              <w:spacing w:after="0" w:line="240" w:lineRule="auto"/>
              <w:rPr>
                <w:lang w:val="es-ES"/>
              </w:rPr>
            </w:pPr>
            <w:proofErr w:type="spellStart"/>
            <w:r>
              <w:rPr>
                <w:lang w:val="es-ES"/>
              </w:rPr>
              <w:t>wPenalidad</w:t>
            </w:r>
            <w:proofErr w:type="spellEnd"/>
          </w:p>
        </w:tc>
        <w:tc>
          <w:tcPr>
            <w:tcW w:w="2958" w:type="dxa"/>
          </w:tcPr>
          <w:p w:rsidR="00587587" w:rsidRDefault="00587587" w:rsidP="00366823">
            <w:pPr>
              <w:spacing w:after="0" w:line="240" w:lineRule="auto"/>
              <w:rPr>
                <w:lang w:val="es-ES"/>
              </w:rPr>
            </w:pPr>
            <w:r>
              <w:rPr>
                <w:lang w:val="es-ES"/>
              </w:rPr>
              <w:t>Descripción de Penalidad</w:t>
            </w:r>
          </w:p>
        </w:tc>
        <w:tc>
          <w:tcPr>
            <w:tcW w:w="1578" w:type="dxa"/>
          </w:tcPr>
          <w:p w:rsidR="00587587" w:rsidRDefault="00587587" w:rsidP="00366823">
            <w:pPr>
              <w:spacing w:after="0" w:line="240" w:lineRule="auto"/>
              <w:rPr>
                <w:lang w:val="es-ES"/>
              </w:rPr>
            </w:pPr>
            <w:proofErr w:type="spellStart"/>
            <w:r>
              <w:rPr>
                <w:lang w:val="es-ES"/>
              </w:rPr>
              <w:t>String</w:t>
            </w:r>
            <w:proofErr w:type="spellEnd"/>
          </w:p>
        </w:tc>
        <w:tc>
          <w:tcPr>
            <w:tcW w:w="1843" w:type="dxa"/>
          </w:tcPr>
          <w:p w:rsidR="00587587" w:rsidRDefault="00587587" w:rsidP="00366823">
            <w:pPr>
              <w:spacing w:after="0" w:line="240" w:lineRule="auto"/>
              <w:rPr>
                <w:lang w:val="es-ES"/>
              </w:rPr>
            </w:pPr>
          </w:p>
        </w:tc>
      </w:tr>
    </w:tbl>
    <w:p w:rsidR="00587587" w:rsidRPr="00366823" w:rsidRDefault="00587587" w:rsidP="00366823">
      <w:pPr>
        <w:pStyle w:val="Prrafodelista"/>
        <w:spacing w:after="0"/>
        <w:ind w:left="567"/>
        <w:contextualSpacing w:val="0"/>
        <w:rPr>
          <w:rFonts w:ascii="Arial" w:hAnsi="Arial" w:cs="Arial"/>
          <w:b/>
          <w:sz w:val="24"/>
          <w:szCs w:val="24"/>
        </w:rPr>
      </w:pPr>
    </w:p>
    <w:p w:rsidR="00587587" w:rsidRPr="00FB5D0D" w:rsidRDefault="00587587" w:rsidP="00897028">
      <w:pPr>
        <w:pStyle w:val="Prrafodelista"/>
        <w:numPr>
          <w:ilvl w:val="1"/>
          <w:numId w:val="8"/>
        </w:numPr>
        <w:spacing w:after="0"/>
        <w:ind w:left="567" w:hanging="283"/>
        <w:contextualSpacing w:val="0"/>
        <w:rPr>
          <w:rFonts w:ascii="Arial" w:hAnsi="Arial" w:cs="Arial"/>
          <w:b/>
          <w:color w:val="3366FF"/>
          <w:sz w:val="24"/>
          <w:szCs w:val="24"/>
        </w:rPr>
      </w:pPr>
      <w:bookmarkStart w:id="74" w:name="_Toc325242310"/>
      <w:r w:rsidRPr="00FB5D0D">
        <w:rPr>
          <w:rFonts w:ascii="Arial" w:hAnsi="Arial" w:cs="Arial"/>
          <w:b/>
          <w:color w:val="3366FF"/>
          <w:sz w:val="24"/>
          <w:szCs w:val="24"/>
        </w:rPr>
        <w:t>CC_EN002_Adenda</w:t>
      </w:r>
      <w:bookmarkEnd w:id="74"/>
    </w:p>
    <w:p w:rsidR="00587587" w:rsidRPr="00366823" w:rsidRDefault="00587587" w:rsidP="00356D55">
      <w:pPr>
        <w:ind w:left="567"/>
        <w:jc w:val="both"/>
        <w:rPr>
          <w:rFonts w:ascii="Arial" w:hAnsi="Arial" w:cs="Arial"/>
          <w:sz w:val="24"/>
          <w:szCs w:val="24"/>
        </w:rPr>
      </w:pPr>
      <w:r w:rsidRPr="00FB5D0D">
        <w:rPr>
          <w:rFonts w:ascii="Arial" w:hAnsi="Arial" w:cs="Arial"/>
          <w:color w:val="3366FF"/>
          <w:sz w:val="24"/>
          <w:szCs w:val="24"/>
        </w:rPr>
        <w:t>Representa los datos que contiene el Contrato que el CC_AN002_GestorCambios le envía al CC_TN001_JefeComercial para gestionar la Adenda ó modificación del Contrato.</w:t>
      </w:r>
    </w:p>
    <w:p w:rsidR="00587587" w:rsidRPr="003B65C1" w:rsidRDefault="00587587"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578"/>
        <w:gridCol w:w="1843"/>
      </w:tblGrid>
      <w:tr w:rsidR="00587587" w:rsidTr="00366823">
        <w:trPr>
          <w:cantSplit/>
        </w:trPr>
        <w:tc>
          <w:tcPr>
            <w:tcW w:w="2313" w:type="dxa"/>
            <w:shd w:val="clear" w:color="auto" w:fill="F2DBDB"/>
          </w:tcPr>
          <w:p w:rsidR="00587587" w:rsidRDefault="00587587" w:rsidP="00366823">
            <w:pPr>
              <w:spacing w:after="0"/>
              <w:rPr>
                <w:b/>
                <w:lang w:val="es-ES"/>
              </w:rPr>
            </w:pPr>
            <w:r>
              <w:rPr>
                <w:b/>
                <w:lang w:val="es-ES"/>
              </w:rPr>
              <w:lastRenderedPageBreak/>
              <w:t>Nombre</w:t>
            </w:r>
          </w:p>
        </w:tc>
        <w:tc>
          <w:tcPr>
            <w:tcW w:w="2488" w:type="dxa"/>
            <w:shd w:val="clear" w:color="auto" w:fill="F2DBDB"/>
          </w:tcPr>
          <w:p w:rsidR="00587587" w:rsidRDefault="00587587" w:rsidP="00366823">
            <w:pPr>
              <w:spacing w:after="0"/>
              <w:rPr>
                <w:b/>
                <w:lang w:val="es-ES"/>
              </w:rPr>
            </w:pPr>
            <w:r>
              <w:rPr>
                <w:b/>
                <w:lang w:val="es-ES"/>
              </w:rPr>
              <w:t>Descripción</w:t>
            </w:r>
          </w:p>
        </w:tc>
        <w:tc>
          <w:tcPr>
            <w:tcW w:w="1578" w:type="dxa"/>
            <w:shd w:val="clear" w:color="auto" w:fill="F2DBDB"/>
          </w:tcPr>
          <w:p w:rsidR="00587587" w:rsidRDefault="00587587" w:rsidP="00366823">
            <w:pPr>
              <w:spacing w:after="0"/>
              <w:rPr>
                <w:b/>
                <w:lang w:val="es-ES"/>
              </w:rPr>
            </w:pPr>
            <w:r>
              <w:rPr>
                <w:b/>
                <w:lang w:val="es-ES"/>
              </w:rPr>
              <w:t>Tipo</w:t>
            </w:r>
          </w:p>
        </w:tc>
        <w:tc>
          <w:tcPr>
            <w:tcW w:w="1843" w:type="dxa"/>
            <w:shd w:val="clear" w:color="auto" w:fill="F2DBDB"/>
          </w:tcPr>
          <w:p w:rsidR="00587587" w:rsidRDefault="00587587" w:rsidP="00366823">
            <w:pPr>
              <w:spacing w:after="0"/>
              <w:rPr>
                <w:b/>
                <w:lang w:val="es-ES"/>
              </w:rPr>
            </w:pPr>
            <w:r>
              <w:rPr>
                <w:b/>
                <w:lang w:val="es-ES"/>
              </w:rPr>
              <w:t>Valor inicial</w:t>
            </w:r>
          </w:p>
        </w:tc>
      </w:tr>
      <w:tr w:rsidR="00587587" w:rsidTr="00366823">
        <w:trPr>
          <w:cantSplit/>
        </w:trPr>
        <w:tc>
          <w:tcPr>
            <w:tcW w:w="2313" w:type="dxa"/>
          </w:tcPr>
          <w:p w:rsidR="00587587" w:rsidRDefault="00587587" w:rsidP="00366823">
            <w:pPr>
              <w:spacing w:after="0"/>
              <w:rPr>
                <w:lang w:val="es-ES"/>
              </w:rPr>
            </w:pPr>
            <w:proofErr w:type="spellStart"/>
            <w:r>
              <w:rPr>
                <w:lang w:val="es-ES"/>
              </w:rPr>
              <w:t>Codigo</w:t>
            </w:r>
            <w:proofErr w:type="spellEnd"/>
          </w:p>
        </w:tc>
        <w:tc>
          <w:tcPr>
            <w:tcW w:w="2488" w:type="dxa"/>
          </w:tcPr>
          <w:p w:rsidR="00587587" w:rsidRDefault="00587587" w:rsidP="00366823">
            <w:pPr>
              <w:spacing w:after="0"/>
              <w:rPr>
                <w:lang w:val="es-ES"/>
              </w:rPr>
            </w:pPr>
            <w:r>
              <w:rPr>
                <w:lang w:val="es-ES"/>
              </w:rPr>
              <w:t>Código de Adenda</w:t>
            </w:r>
          </w:p>
        </w:tc>
        <w:tc>
          <w:tcPr>
            <w:tcW w:w="1578" w:type="dxa"/>
          </w:tcPr>
          <w:p w:rsidR="00587587" w:rsidRDefault="00587587" w:rsidP="00366823">
            <w:pPr>
              <w:spacing w:after="0"/>
              <w:rPr>
                <w:lang w:val="es-ES"/>
              </w:rPr>
            </w:pPr>
            <w:proofErr w:type="spellStart"/>
            <w:r>
              <w:rPr>
                <w:lang w:val="es-ES"/>
              </w:rPr>
              <w:t>String</w:t>
            </w:r>
            <w:proofErr w:type="spellEnd"/>
          </w:p>
        </w:tc>
        <w:tc>
          <w:tcPr>
            <w:tcW w:w="1843" w:type="dxa"/>
          </w:tcPr>
          <w:p w:rsidR="00587587" w:rsidRDefault="00587587" w:rsidP="00366823">
            <w:pPr>
              <w:spacing w:after="0"/>
              <w:rPr>
                <w:lang w:val="es-ES"/>
              </w:rPr>
            </w:pPr>
          </w:p>
        </w:tc>
      </w:tr>
      <w:tr w:rsidR="00587587" w:rsidTr="00366823">
        <w:trPr>
          <w:cantSplit/>
        </w:trPr>
        <w:tc>
          <w:tcPr>
            <w:tcW w:w="2313" w:type="dxa"/>
          </w:tcPr>
          <w:p w:rsidR="00587587" w:rsidRDefault="00587587" w:rsidP="00366823">
            <w:pPr>
              <w:spacing w:after="0"/>
              <w:rPr>
                <w:lang w:val="es-ES"/>
              </w:rPr>
            </w:pPr>
            <w:proofErr w:type="spellStart"/>
            <w:r>
              <w:rPr>
                <w:lang w:val="es-ES"/>
              </w:rPr>
              <w:t>Decripcion</w:t>
            </w:r>
            <w:proofErr w:type="spellEnd"/>
          </w:p>
        </w:tc>
        <w:tc>
          <w:tcPr>
            <w:tcW w:w="2488" w:type="dxa"/>
          </w:tcPr>
          <w:p w:rsidR="00587587" w:rsidRDefault="00587587" w:rsidP="00366823">
            <w:pPr>
              <w:spacing w:after="0"/>
              <w:rPr>
                <w:lang w:val="es-ES"/>
              </w:rPr>
            </w:pPr>
            <w:r>
              <w:rPr>
                <w:lang w:val="es-ES"/>
              </w:rPr>
              <w:t>Descripción de Adenda</w:t>
            </w:r>
          </w:p>
        </w:tc>
        <w:tc>
          <w:tcPr>
            <w:tcW w:w="1578" w:type="dxa"/>
          </w:tcPr>
          <w:p w:rsidR="00587587" w:rsidRDefault="00587587" w:rsidP="00366823">
            <w:pPr>
              <w:spacing w:after="0"/>
              <w:rPr>
                <w:lang w:val="es-ES"/>
              </w:rPr>
            </w:pPr>
            <w:proofErr w:type="spellStart"/>
            <w:r>
              <w:rPr>
                <w:lang w:val="es-ES"/>
              </w:rPr>
              <w:t>String</w:t>
            </w:r>
            <w:proofErr w:type="spellEnd"/>
          </w:p>
        </w:tc>
        <w:tc>
          <w:tcPr>
            <w:tcW w:w="1843" w:type="dxa"/>
          </w:tcPr>
          <w:p w:rsidR="00587587" w:rsidRDefault="00587587" w:rsidP="00366823">
            <w:pPr>
              <w:spacing w:after="0"/>
              <w:rPr>
                <w:lang w:val="es-ES"/>
              </w:rPr>
            </w:pPr>
          </w:p>
        </w:tc>
      </w:tr>
      <w:tr w:rsidR="00587587" w:rsidTr="00366823">
        <w:trPr>
          <w:cantSplit/>
        </w:trPr>
        <w:tc>
          <w:tcPr>
            <w:tcW w:w="2313" w:type="dxa"/>
          </w:tcPr>
          <w:p w:rsidR="00587587" w:rsidRDefault="00587587" w:rsidP="00366823">
            <w:pPr>
              <w:spacing w:after="0"/>
              <w:rPr>
                <w:lang w:val="es-ES"/>
              </w:rPr>
            </w:pPr>
            <w:r>
              <w:rPr>
                <w:lang w:val="es-ES"/>
              </w:rPr>
              <w:t>Tipo</w:t>
            </w:r>
          </w:p>
        </w:tc>
        <w:tc>
          <w:tcPr>
            <w:tcW w:w="2488" w:type="dxa"/>
          </w:tcPr>
          <w:p w:rsidR="00587587" w:rsidRDefault="00587587" w:rsidP="00366823">
            <w:pPr>
              <w:spacing w:after="0"/>
              <w:rPr>
                <w:lang w:val="es-ES"/>
              </w:rPr>
            </w:pPr>
            <w:r>
              <w:rPr>
                <w:lang w:val="es-ES"/>
              </w:rPr>
              <w:t>Tipo de Adenda</w:t>
            </w:r>
          </w:p>
        </w:tc>
        <w:tc>
          <w:tcPr>
            <w:tcW w:w="1578" w:type="dxa"/>
          </w:tcPr>
          <w:p w:rsidR="00587587" w:rsidRDefault="00587587" w:rsidP="00366823">
            <w:pPr>
              <w:spacing w:after="0"/>
              <w:rPr>
                <w:lang w:val="es-ES"/>
              </w:rPr>
            </w:pPr>
            <w:proofErr w:type="spellStart"/>
            <w:r>
              <w:rPr>
                <w:lang w:val="es-ES"/>
              </w:rPr>
              <w:t>String</w:t>
            </w:r>
            <w:proofErr w:type="spellEnd"/>
          </w:p>
        </w:tc>
        <w:tc>
          <w:tcPr>
            <w:tcW w:w="1843" w:type="dxa"/>
          </w:tcPr>
          <w:p w:rsidR="00587587" w:rsidRDefault="00587587" w:rsidP="00366823">
            <w:pPr>
              <w:spacing w:after="0"/>
              <w:rPr>
                <w:lang w:val="es-ES"/>
              </w:rPr>
            </w:pPr>
          </w:p>
        </w:tc>
      </w:tr>
      <w:tr w:rsidR="00587587" w:rsidTr="00366823">
        <w:trPr>
          <w:cantSplit/>
        </w:trPr>
        <w:tc>
          <w:tcPr>
            <w:tcW w:w="2313" w:type="dxa"/>
          </w:tcPr>
          <w:p w:rsidR="00587587" w:rsidRDefault="00587587" w:rsidP="00366823">
            <w:pPr>
              <w:spacing w:after="0"/>
              <w:rPr>
                <w:lang w:val="es-ES"/>
              </w:rPr>
            </w:pPr>
            <w:proofErr w:type="spellStart"/>
            <w:r>
              <w:rPr>
                <w:lang w:val="es-ES"/>
              </w:rPr>
              <w:t>FecIni</w:t>
            </w:r>
            <w:proofErr w:type="spellEnd"/>
          </w:p>
        </w:tc>
        <w:tc>
          <w:tcPr>
            <w:tcW w:w="2488" w:type="dxa"/>
          </w:tcPr>
          <w:p w:rsidR="00587587" w:rsidRDefault="00587587" w:rsidP="00366823">
            <w:pPr>
              <w:spacing w:after="0"/>
              <w:rPr>
                <w:lang w:val="es-ES"/>
              </w:rPr>
            </w:pPr>
            <w:r>
              <w:rPr>
                <w:lang w:val="es-ES"/>
              </w:rPr>
              <w:t>Fecha inicio de Adenda</w:t>
            </w:r>
          </w:p>
        </w:tc>
        <w:tc>
          <w:tcPr>
            <w:tcW w:w="1578" w:type="dxa"/>
          </w:tcPr>
          <w:p w:rsidR="00587587" w:rsidRDefault="00587587" w:rsidP="00366823">
            <w:pPr>
              <w:spacing w:after="0"/>
              <w:rPr>
                <w:lang w:val="es-ES"/>
              </w:rPr>
            </w:pPr>
            <w:r>
              <w:rPr>
                <w:lang w:val="es-ES"/>
              </w:rPr>
              <w:t>Date</w:t>
            </w:r>
          </w:p>
        </w:tc>
        <w:tc>
          <w:tcPr>
            <w:tcW w:w="1843" w:type="dxa"/>
          </w:tcPr>
          <w:p w:rsidR="00587587" w:rsidRDefault="00587587" w:rsidP="00366823">
            <w:pPr>
              <w:spacing w:after="0"/>
              <w:rPr>
                <w:lang w:val="es-ES"/>
              </w:rPr>
            </w:pPr>
          </w:p>
        </w:tc>
      </w:tr>
      <w:tr w:rsidR="00587587" w:rsidTr="00366823">
        <w:trPr>
          <w:cantSplit/>
        </w:trPr>
        <w:tc>
          <w:tcPr>
            <w:tcW w:w="2313" w:type="dxa"/>
          </w:tcPr>
          <w:p w:rsidR="00587587" w:rsidRDefault="00587587" w:rsidP="00366823">
            <w:pPr>
              <w:spacing w:after="0"/>
              <w:rPr>
                <w:lang w:val="es-ES"/>
              </w:rPr>
            </w:pPr>
            <w:proofErr w:type="spellStart"/>
            <w:r>
              <w:rPr>
                <w:lang w:val="es-ES"/>
              </w:rPr>
              <w:t>FecFin</w:t>
            </w:r>
            <w:proofErr w:type="spellEnd"/>
          </w:p>
        </w:tc>
        <w:tc>
          <w:tcPr>
            <w:tcW w:w="2488" w:type="dxa"/>
          </w:tcPr>
          <w:p w:rsidR="00587587" w:rsidRDefault="00587587" w:rsidP="00366823">
            <w:pPr>
              <w:spacing w:after="0"/>
              <w:rPr>
                <w:lang w:val="es-ES"/>
              </w:rPr>
            </w:pPr>
            <w:r>
              <w:rPr>
                <w:lang w:val="es-ES"/>
              </w:rPr>
              <w:t>Fecha fin de Adenda</w:t>
            </w:r>
          </w:p>
        </w:tc>
        <w:tc>
          <w:tcPr>
            <w:tcW w:w="1578" w:type="dxa"/>
          </w:tcPr>
          <w:p w:rsidR="00587587" w:rsidRDefault="00587587" w:rsidP="00366823">
            <w:pPr>
              <w:spacing w:after="0"/>
              <w:rPr>
                <w:lang w:val="es-ES"/>
              </w:rPr>
            </w:pPr>
            <w:r>
              <w:rPr>
                <w:lang w:val="es-ES"/>
              </w:rPr>
              <w:t>Date</w:t>
            </w:r>
          </w:p>
        </w:tc>
        <w:tc>
          <w:tcPr>
            <w:tcW w:w="1843" w:type="dxa"/>
          </w:tcPr>
          <w:p w:rsidR="00587587" w:rsidRDefault="00587587" w:rsidP="00366823">
            <w:pPr>
              <w:spacing w:after="0"/>
              <w:rPr>
                <w:lang w:val="es-ES"/>
              </w:rPr>
            </w:pPr>
          </w:p>
        </w:tc>
      </w:tr>
      <w:tr w:rsidR="00587587" w:rsidTr="00366823">
        <w:trPr>
          <w:cantSplit/>
        </w:trPr>
        <w:tc>
          <w:tcPr>
            <w:tcW w:w="2313" w:type="dxa"/>
          </w:tcPr>
          <w:p w:rsidR="00587587" w:rsidRDefault="00587587" w:rsidP="00366823">
            <w:pPr>
              <w:spacing w:after="0"/>
              <w:rPr>
                <w:lang w:val="es-ES"/>
              </w:rPr>
            </w:pPr>
            <w:r>
              <w:rPr>
                <w:lang w:val="es-ES"/>
              </w:rPr>
              <w:t>Monto</w:t>
            </w:r>
          </w:p>
        </w:tc>
        <w:tc>
          <w:tcPr>
            <w:tcW w:w="2488" w:type="dxa"/>
          </w:tcPr>
          <w:p w:rsidR="00587587" w:rsidRDefault="00587587" w:rsidP="00366823">
            <w:pPr>
              <w:spacing w:after="0"/>
              <w:rPr>
                <w:lang w:val="es-ES"/>
              </w:rPr>
            </w:pPr>
            <w:r>
              <w:rPr>
                <w:lang w:val="es-ES"/>
              </w:rPr>
              <w:t>Monto de Adenda</w:t>
            </w:r>
          </w:p>
        </w:tc>
        <w:tc>
          <w:tcPr>
            <w:tcW w:w="1578" w:type="dxa"/>
          </w:tcPr>
          <w:p w:rsidR="00587587" w:rsidRDefault="00587587" w:rsidP="00366823">
            <w:pPr>
              <w:spacing w:after="0"/>
              <w:rPr>
                <w:lang w:val="es-ES"/>
              </w:rPr>
            </w:pPr>
            <w:proofErr w:type="spellStart"/>
            <w:r>
              <w:rPr>
                <w:lang w:val="es-ES"/>
              </w:rPr>
              <w:t>Double</w:t>
            </w:r>
            <w:proofErr w:type="spellEnd"/>
          </w:p>
        </w:tc>
        <w:tc>
          <w:tcPr>
            <w:tcW w:w="1843" w:type="dxa"/>
          </w:tcPr>
          <w:p w:rsidR="00587587" w:rsidRDefault="00587587" w:rsidP="00366823">
            <w:pPr>
              <w:spacing w:after="0"/>
              <w:rPr>
                <w:lang w:val="es-ES"/>
              </w:rPr>
            </w:pPr>
          </w:p>
        </w:tc>
      </w:tr>
    </w:tbl>
    <w:p w:rsidR="00587587" w:rsidRDefault="00587587" w:rsidP="00200A0A">
      <w:pPr>
        <w:pStyle w:val="Prrafodelista"/>
        <w:spacing w:after="0"/>
        <w:ind w:left="567"/>
        <w:contextualSpacing w:val="0"/>
        <w:rPr>
          <w:rFonts w:ascii="Arial" w:hAnsi="Arial" w:cs="Arial"/>
          <w:b/>
          <w:sz w:val="24"/>
          <w:szCs w:val="24"/>
        </w:rPr>
      </w:pPr>
      <w:bookmarkStart w:id="75" w:name="_Toc325242312"/>
    </w:p>
    <w:p w:rsidR="00587587" w:rsidRPr="007F377D" w:rsidRDefault="00587587" w:rsidP="00897028">
      <w:pPr>
        <w:pStyle w:val="Prrafodelista"/>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587587" w:rsidRPr="00366823" w:rsidRDefault="00587587" w:rsidP="003F02E6">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87587" w:rsidTr="007F377D">
        <w:trPr>
          <w:cantSplit/>
        </w:trPr>
        <w:tc>
          <w:tcPr>
            <w:tcW w:w="2313" w:type="dxa"/>
            <w:shd w:val="clear" w:color="auto" w:fill="F2DBDB"/>
          </w:tcPr>
          <w:p w:rsidR="00587587" w:rsidRDefault="00587587" w:rsidP="007F377D">
            <w:pPr>
              <w:spacing w:after="0"/>
              <w:rPr>
                <w:b/>
                <w:lang w:val="es-ES"/>
              </w:rPr>
            </w:pPr>
            <w:r>
              <w:rPr>
                <w:b/>
                <w:lang w:val="es-ES"/>
              </w:rPr>
              <w:t>Nombre</w:t>
            </w:r>
          </w:p>
        </w:tc>
        <w:tc>
          <w:tcPr>
            <w:tcW w:w="2488" w:type="dxa"/>
            <w:shd w:val="clear" w:color="auto" w:fill="F2DBDB"/>
          </w:tcPr>
          <w:p w:rsidR="00587587" w:rsidRDefault="00587587" w:rsidP="007F377D">
            <w:pPr>
              <w:spacing w:after="0"/>
              <w:rPr>
                <w:b/>
                <w:lang w:val="es-ES"/>
              </w:rPr>
            </w:pPr>
            <w:r>
              <w:rPr>
                <w:b/>
                <w:lang w:val="es-ES"/>
              </w:rPr>
              <w:t>Descripción</w:t>
            </w:r>
          </w:p>
        </w:tc>
        <w:tc>
          <w:tcPr>
            <w:tcW w:w="1720" w:type="dxa"/>
            <w:shd w:val="clear" w:color="auto" w:fill="F2DBDB"/>
          </w:tcPr>
          <w:p w:rsidR="00587587" w:rsidRDefault="00587587" w:rsidP="007F377D">
            <w:pPr>
              <w:spacing w:after="0"/>
              <w:rPr>
                <w:b/>
                <w:lang w:val="es-ES"/>
              </w:rPr>
            </w:pPr>
            <w:r>
              <w:rPr>
                <w:b/>
                <w:lang w:val="es-ES"/>
              </w:rPr>
              <w:t>Tipo</w:t>
            </w:r>
          </w:p>
        </w:tc>
        <w:tc>
          <w:tcPr>
            <w:tcW w:w="1701" w:type="dxa"/>
            <w:shd w:val="clear" w:color="auto" w:fill="F2DBDB"/>
          </w:tcPr>
          <w:p w:rsidR="00587587" w:rsidRDefault="00587587" w:rsidP="007F377D">
            <w:pPr>
              <w:spacing w:after="0"/>
              <w:rPr>
                <w:b/>
                <w:lang w:val="es-ES"/>
              </w:rPr>
            </w:pPr>
            <w:r>
              <w:rPr>
                <w:b/>
                <w:lang w:val="es-ES"/>
              </w:rPr>
              <w:t>Valor inicial</w:t>
            </w:r>
          </w:p>
        </w:tc>
      </w:tr>
      <w:tr w:rsidR="00587587" w:rsidTr="007F377D">
        <w:trPr>
          <w:cantSplit/>
        </w:trPr>
        <w:tc>
          <w:tcPr>
            <w:tcW w:w="2313" w:type="dxa"/>
          </w:tcPr>
          <w:p w:rsidR="00587587" w:rsidRDefault="00587587" w:rsidP="007F377D">
            <w:pPr>
              <w:spacing w:after="0"/>
              <w:rPr>
                <w:lang w:val="es-ES"/>
              </w:rPr>
            </w:pPr>
            <w:proofErr w:type="spellStart"/>
            <w:r>
              <w:rPr>
                <w:lang w:val="es-ES"/>
              </w:rPr>
              <w:t>Codigo</w:t>
            </w:r>
            <w:proofErr w:type="spellEnd"/>
          </w:p>
        </w:tc>
        <w:tc>
          <w:tcPr>
            <w:tcW w:w="2488" w:type="dxa"/>
          </w:tcPr>
          <w:p w:rsidR="00587587" w:rsidRDefault="00587587" w:rsidP="007F377D">
            <w:pPr>
              <w:spacing w:after="0"/>
              <w:rPr>
                <w:lang w:val="es-ES"/>
              </w:rPr>
            </w:pPr>
            <w:r>
              <w:rPr>
                <w:lang w:val="es-ES"/>
              </w:rPr>
              <w:t>Código de cliente</w:t>
            </w:r>
          </w:p>
        </w:tc>
        <w:tc>
          <w:tcPr>
            <w:tcW w:w="1720" w:type="dxa"/>
          </w:tcPr>
          <w:p w:rsidR="00587587" w:rsidRDefault="00587587" w:rsidP="007F377D">
            <w:pPr>
              <w:spacing w:after="0"/>
              <w:rPr>
                <w:lang w:val="es-ES"/>
              </w:rPr>
            </w:pPr>
            <w:proofErr w:type="spellStart"/>
            <w:r>
              <w:rPr>
                <w:lang w:val="es-ES"/>
              </w:rPr>
              <w:t>String</w:t>
            </w:r>
            <w:proofErr w:type="spellEnd"/>
          </w:p>
        </w:tc>
        <w:tc>
          <w:tcPr>
            <w:tcW w:w="1701" w:type="dxa"/>
          </w:tcPr>
          <w:p w:rsidR="00587587" w:rsidRDefault="00587587" w:rsidP="007F377D">
            <w:pPr>
              <w:spacing w:after="0"/>
              <w:rPr>
                <w:lang w:val="es-ES"/>
              </w:rPr>
            </w:pPr>
          </w:p>
        </w:tc>
      </w:tr>
      <w:tr w:rsidR="00587587" w:rsidTr="007F377D">
        <w:trPr>
          <w:cantSplit/>
        </w:trPr>
        <w:tc>
          <w:tcPr>
            <w:tcW w:w="2313" w:type="dxa"/>
          </w:tcPr>
          <w:p w:rsidR="00587587" w:rsidRDefault="00587587" w:rsidP="007F377D">
            <w:pPr>
              <w:spacing w:after="0"/>
              <w:rPr>
                <w:lang w:val="es-ES"/>
              </w:rPr>
            </w:pPr>
            <w:proofErr w:type="spellStart"/>
            <w:r>
              <w:rPr>
                <w:lang w:val="es-ES"/>
              </w:rPr>
              <w:t>RazonSocial</w:t>
            </w:r>
            <w:proofErr w:type="spellEnd"/>
          </w:p>
        </w:tc>
        <w:tc>
          <w:tcPr>
            <w:tcW w:w="2488" w:type="dxa"/>
          </w:tcPr>
          <w:p w:rsidR="00587587" w:rsidRDefault="00587587" w:rsidP="007F377D">
            <w:pPr>
              <w:spacing w:after="0"/>
              <w:rPr>
                <w:lang w:val="es-ES"/>
              </w:rPr>
            </w:pPr>
            <w:r>
              <w:rPr>
                <w:lang w:val="es-ES"/>
              </w:rPr>
              <w:t>Razón Social de cliente</w:t>
            </w:r>
          </w:p>
        </w:tc>
        <w:tc>
          <w:tcPr>
            <w:tcW w:w="1720" w:type="dxa"/>
          </w:tcPr>
          <w:p w:rsidR="00587587" w:rsidRDefault="00587587" w:rsidP="007F377D">
            <w:pPr>
              <w:spacing w:after="0"/>
              <w:rPr>
                <w:lang w:val="es-ES"/>
              </w:rPr>
            </w:pPr>
            <w:proofErr w:type="spellStart"/>
            <w:r>
              <w:rPr>
                <w:lang w:val="es-ES"/>
              </w:rPr>
              <w:t>String</w:t>
            </w:r>
            <w:proofErr w:type="spellEnd"/>
          </w:p>
        </w:tc>
        <w:tc>
          <w:tcPr>
            <w:tcW w:w="1701" w:type="dxa"/>
          </w:tcPr>
          <w:p w:rsidR="00587587" w:rsidRDefault="00587587" w:rsidP="007F377D">
            <w:pPr>
              <w:spacing w:after="0"/>
              <w:rPr>
                <w:lang w:val="es-ES"/>
              </w:rPr>
            </w:pPr>
          </w:p>
        </w:tc>
      </w:tr>
      <w:tr w:rsidR="00587587" w:rsidTr="007F377D">
        <w:trPr>
          <w:cantSplit/>
        </w:trPr>
        <w:tc>
          <w:tcPr>
            <w:tcW w:w="2313" w:type="dxa"/>
          </w:tcPr>
          <w:p w:rsidR="00587587" w:rsidRDefault="00587587" w:rsidP="007F377D">
            <w:pPr>
              <w:spacing w:after="0"/>
              <w:rPr>
                <w:lang w:val="es-ES"/>
              </w:rPr>
            </w:pPr>
            <w:r>
              <w:rPr>
                <w:lang w:val="es-ES"/>
              </w:rPr>
              <w:t>RUC</w:t>
            </w:r>
          </w:p>
        </w:tc>
        <w:tc>
          <w:tcPr>
            <w:tcW w:w="2488" w:type="dxa"/>
          </w:tcPr>
          <w:p w:rsidR="00587587" w:rsidRDefault="00587587" w:rsidP="007F377D">
            <w:pPr>
              <w:spacing w:after="0"/>
              <w:rPr>
                <w:lang w:val="es-ES"/>
              </w:rPr>
            </w:pPr>
            <w:r>
              <w:rPr>
                <w:lang w:val="es-ES"/>
              </w:rPr>
              <w:t>RUC de cliente</w:t>
            </w:r>
          </w:p>
        </w:tc>
        <w:tc>
          <w:tcPr>
            <w:tcW w:w="1720" w:type="dxa"/>
          </w:tcPr>
          <w:p w:rsidR="00587587" w:rsidRDefault="00587587" w:rsidP="007F377D">
            <w:pPr>
              <w:spacing w:after="0"/>
              <w:rPr>
                <w:lang w:val="es-ES"/>
              </w:rPr>
            </w:pPr>
            <w:proofErr w:type="spellStart"/>
            <w:r>
              <w:rPr>
                <w:lang w:val="es-ES"/>
              </w:rPr>
              <w:t>Int</w:t>
            </w:r>
            <w:proofErr w:type="spellEnd"/>
          </w:p>
        </w:tc>
        <w:tc>
          <w:tcPr>
            <w:tcW w:w="1701" w:type="dxa"/>
          </w:tcPr>
          <w:p w:rsidR="00587587" w:rsidRDefault="00587587" w:rsidP="007F377D">
            <w:pPr>
              <w:spacing w:after="0"/>
              <w:rPr>
                <w:lang w:val="es-ES"/>
              </w:rPr>
            </w:pPr>
          </w:p>
        </w:tc>
      </w:tr>
      <w:tr w:rsidR="00587587" w:rsidTr="007F377D">
        <w:trPr>
          <w:cantSplit/>
        </w:trPr>
        <w:tc>
          <w:tcPr>
            <w:tcW w:w="2313" w:type="dxa"/>
          </w:tcPr>
          <w:p w:rsidR="00587587" w:rsidRDefault="00587587" w:rsidP="007F377D">
            <w:pPr>
              <w:spacing w:after="0"/>
              <w:rPr>
                <w:lang w:val="es-ES"/>
              </w:rPr>
            </w:pPr>
            <w:proofErr w:type="spellStart"/>
            <w:r>
              <w:rPr>
                <w:lang w:val="es-ES"/>
              </w:rPr>
              <w:t>Direccion</w:t>
            </w:r>
            <w:proofErr w:type="spellEnd"/>
          </w:p>
        </w:tc>
        <w:tc>
          <w:tcPr>
            <w:tcW w:w="2488" w:type="dxa"/>
          </w:tcPr>
          <w:p w:rsidR="00587587" w:rsidRDefault="00587587" w:rsidP="007F377D">
            <w:pPr>
              <w:spacing w:after="0"/>
              <w:rPr>
                <w:lang w:val="es-ES"/>
              </w:rPr>
            </w:pPr>
            <w:r>
              <w:rPr>
                <w:lang w:val="es-ES"/>
              </w:rPr>
              <w:t>Dirección de cliente</w:t>
            </w:r>
          </w:p>
        </w:tc>
        <w:tc>
          <w:tcPr>
            <w:tcW w:w="1720" w:type="dxa"/>
          </w:tcPr>
          <w:p w:rsidR="00587587" w:rsidRDefault="00587587" w:rsidP="007F377D">
            <w:pPr>
              <w:spacing w:after="0"/>
              <w:rPr>
                <w:lang w:val="es-ES"/>
              </w:rPr>
            </w:pPr>
            <w:proofErr w:type="spellStart"/>
            <w:r>
              <w:rPr>
                <w:lang w:val="es-ES"/>
              </w:rPr>
              <w:t>String</w:t>
            </w:r>
            <w:proofErr w:type="spellEnd"/>
          </w:p>
        </w:tc>
        <w:tc>
          <w:tcPr>
            <w:tcW w:w="1701" w:type="dxa"/>
          </w:tcPr>
          <w:p w:rsidR="00587587" w:rsidRDefault="00587587" w:rsidP="007F377D">
            <w:pPr>
              <w:spacing w:after="0"/>
              <w:rPr>
                <w:lang w:val="es-ES"/>
              </w:rPr>
            </w:pPr>
          </w:p>
        </w:tc>
      </w:tr>
      <w:tr w:rsidR="00587587" w:rsidTr="007F377D">
        <w:trPr>
          <w:cantSplit/>
        </w:trPr>
        <w:tc>
          <w:tcPr>
            <w:tcW w:w="2313" w:type="dxa"/>
          </w:tcPr>
          <w:p w:rsidR="00587587" w:rsidRDefault="00587587" w:rsidP="007F377D">
            <w:pPr>
              <w:spacing w:after="0"/>
              <w:rPr>
                <w:lang w:val="es-ES"/>
              </w:rPr>
            </w:pPr>
            <w:proofErr w:type="spellStart"/>
            <w:r>
              <w:rPr>
                <w:lang w:val="es-ES"/>
              </w:rPr>
              <w:t>Telefono</w:t>
            </w:r>
            <w:proofErr w:type="spellEnd"/>
          </w:p>
        </w:tc>
        <w:tc>
          <w:tcPr>
            <w:tcW w:w="2488" w:type="dxa"/>
          </w:tcPr>
          <w:p w:rsidR="00587587" w:rsidRDefault="00587587" w:rsidP="007F377D">
            <w:pPr>
              <w:spacing w:after="0"/>
              <w:rPr>
                <w:lang w:val="es-ES"/>
              </w:rPr>
            </w:pPr>
            <w:r>
              <w:rPr>
                <w:lang w:val="es-ES"/>
              </w:rPr>
              <w:t>Teléfono de cliente</w:t>
            </w:r>
          </w:p>
        </w:tc>
        <w:tc>
          <w:tcPr>
            <w:tcW w:w="1720" w:type="dxa"/>
          </w:tcPr>
          <w:p w:rsidR="00587587" w:rsidRDefault="00587587" w:rsidP="007F377D">
            <w:pPr>
              <w:spacing w:after="0"/>
              <w:rPr>
                <w:lang w:val="es-ES"/>
              </w:rPr>
            </w:pPr>
            <w:proofErr w:type="spellStart"/>
            <w:r>
              <w:rPr>
                <w:lang w:val="es-ES"/>
              </w:rPr>
              <w:t>Int</w:t>
            </w:r>
            <w:proofErr w:type="spellEnd"/>
          </w:p>
        </w:tc>
        <w:tc>
          <w:tcPr>
            <w:tcW w:w="1701" w:type="dxa"/>
          </w:tcPr>
          <w:p w:rsidR="00587587" w:rsidRDefault="00587587" w:rsidP="007F377D">
            <w:pPr>
              <w:spacing w:after="0"/>
              <w:rPr>
                <w:lang w:val="es-ES"/>
              </w:rPr>
            </w:pPr>
          </w:p>
        </w:tc>
      </w:tr>
      <w:tr w:rsidR="00587587" w:rsidTr="007F377D">
        <w:trPr>
          <w:cantSplit/>
        </w:trPr>
        <w:tc>
          <w:tcPr>
            <w:tcW w:w="2313" w:type="dxa"/>
          </w:tcPr>
          <w:p w:rsidR="00587587" w:rsidRDefault="00587587" w:rsidP="007F377D">
            <w:pPr>
              <w:spacing w:after="0"/>
              <w:rPr>
                <w:lang w:val="es-ES"/>
              </w:rPr>
            </w:pPr>
            <w:r>
              <w:rPr>
                <w:lang w:val="es-ES"/>
              </w:rPr>
              <w:t>Correo</w:t>
            </w:r>
          </w:p>
        </w:tc>
        <w:tc>
          <w:tcPr>
            <w:tcW w:w="2488" w:type="dxa"/>
          </w:tcPr>
          <w:p w:rsidR="00587587" w:rsidRDefault="00587587" w:rsidP="007F377D">
            <w:pPr>
              <w:spacing w:after="0"/>
              <w:rPr>
                <w:lang w:val="es-ES"/>
              </w:rPr>
            </w:pPr>
            <w:r>
              <w:rPr>
                <w:lang w:val="es-ES"/>
              </w:rPr>
              <w:t>Correo de cliente</w:t>
            </w:r>
          </w:p>
        </w:tc>
        <w:tc>
          <w:tcPr>
            <w:tcW w:w="1720" w:type="dxa"/>
          </w:tcPr>
          <w:p w:rsidR="00587587" w:rsidRDefault="00587587" w:rsidP="007F377D">
            <w:pPr>
              <w:spacing w:after="0"/>
              <w:rPr>
                <w:lang w:val="es-ES"/>
              </w:rPr>
            </w:pPr>
            <w:proofErr w:type="spellStart"/>
            <w:r>
              <w:rPr>
                <w:lang w:val="es-ES"/>
              </w:rPr>
              <w:t>String</w:t>
            </w:r>
            <w:proofErr w:type="spellEnd"/>
          </w:p>
        </w:tc>
        <w:tc>
          <w:tcPr>
            <w:tcW w:w="1701" w:type="dxa"/>
          </w:tcPr>
          <w:p w:rsidR="00587587" w:rsidRDefault="00587587" w:rsidP="007F377D">
            <w:pPr>
              <w:spacing w:after="0"/>
              <w:rPr>
                <w:lang w:val="es-ES"/>
              </w:rPr>
            </w:pPr>
          </w:p>
        </w:tc>
      </w:tr>
    </w:tbl>
    <w:p w:rsidR="00587587" w:rsidRDefault="00587587" w:rsidP="007F377D">
      <w:pPr>
        <w:pStyle w:val="Prrafodelista"/>
        <w:spacing w:after="0"/>
        <w:ind w:left="567"/>
        <w:contextualSpacing w:val="0"/>
        <w:rPr>
          <w:rFonts w:ascii="Arial" w:hAnsi="Arial" w:cs="Arial"/>
          <w:b/>
          <w:sz w:val="24"/>
          <w:szCs w:val="24"/>
        </w:rPr>
      </w:pPr>
      <w:bookmarkStart w:id="76" w:name="_Toc325242314"/>
    </w:p>
    <w:p w:rsidR="00587587" w:rsidRPr="00FE3D0E" w:rsidRDefault="00587587" w:rsidP="00897028">
      <w:pPr>
        <w:pStyle w:val="Prrafodelista"/>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587587" w:rsidRPr="00366823" w:rsidRDefault="00587587" w:rsidP="00CF7D41">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87587" w:rsidTr="007F377D">
        <w:trPr>
          <w:cantSplit/>
        </w:trPr>
        <w:tc>
          <w:tcPr>
            <w:tcW w:w="2313" w:type="dxa"/>
            <w:shd w:val="clear" w:color="auto" w:fill="F2DBDB"/>
          </w:tcPr>
          <w:p w:rsidR="00587587" w:rsidRDefault="00587587" w:rsidP="000B3BF0">
            <w:pPr>
              <w:spacing w:after="0"/>
              <w:rPr>
                <w:b/>
                <w:lang w:val="es-ES"/>
              </w:rPr>
            </w:pPr>
            <w:r>
              <w:rPr>
                <w:b/>
                <w:lang w:val="es-ES"/>
              </w:rPr>
              <w:t>Nombre</w:t>
            </w:r>
          </w:p>
        </w:tc>
        <w:tc>
          <w:tcPr>
            <w:tcW w:w="2488" w:type="dxa"/>
            <w:shd w:val="clear" w:color="auto" w:fill="F2DBDB"/>
          </w:tcPr>
          <w:p w:rsidR="00587587" w:rsidRDefault="00587587" w:rsidP="000B3BF0">
            <w:pPr>
              <w:spacing w:after="0"/>
              <w:rPr>
                <w:b/>
                <w:lang w:val="es-ES"/>
              </w:rPr>
            </w:pPr>
            <w:r>
              <w:rPr>
                <w:b/>
                <w:lang w:val="es-ES"/>
              </w:rPr>
              <w:t>Descripción</w:t>
            </w:r>
          </w:p>
        </w:tc>
        <w:tc>
          <w:tcPr>
            <w:tcW w:w="1720" w:type="dxa"/>
            <w:shd w:val="clear" w:color="auto" w:fill="F2DBDB"/>
          </w:tcPr>
          <w:p w:rsidR="00587587" w:rsidRDefault="00587587" w:rsidP="000B3BF0">
            <w:pPr>
              <w:spacing w:after="0"/>
              <w:rPr>
                <w:b/>
                <w:lang w:val="es-ES"/>
              </w:rPr>
            </w:pPr>
            <w:r>
              <w:rPr>
                <w:b/>
                <w:lang w:val="es-ES"/>
              </w:rPr>
              <w:t>Tipo</w:t>
            </w:r>
          </w:p>
        </w:tc>
        <w:tc>
          <w:tcPr>
            <w:tcW w:w="1701" w:type="dxa"/>
            <w:shd w:val="clear" w:color="auto" w:fill="F2DBDB"/>
          </w:tcPr>
          <w:p w:rsidR="00587587" w:rsidRDefault="00587587" w:rsidP="000B3BF0">
            <w:pPr>
              <w:spacing w:after="0"/>
              <w:rPr>
                <w:b/>
                <w:lang w:val="es-ES"/>
              </w:rPr>
            </w:pPr>
            <w:r>
              <w:rPr>
                <w:b/>
                <w:lang w:val="es-ES"/>
              </w:rPr>
              <w:t>Valor inicial</w:t>
            </w:r>
          </w:p>
        </w:tc>
      </w:tr>
      <w:tr w:rsidR="00587587" w:rsidTr="007F377D">
        <w:trPr>
          <w:cantSplit/>
        </w:trPr>
        <w:tc>
          <w:tcPr>
            <w:tcW w:w="2313" w:type="dxa"/>
          </w:tcPr>
          <w:p w:rsidR="00587587" w:rsidRDefault="00587587" w:rsidP="000B3BF0">
            <w:pPr>
              <w:spacing w:after="0"/>
              <w:rPr>
                <w:lang w:val="es-ES"/>
              </w:rPr>
            </w:pPr>
            <w:r>
              <w:rPr>
                <w:lang w:val="es-ES"/>
              </w:rPr>
              <w:t>Código</w:t>
            </w:r>
          </w:p>
        </w:tc>
        <w:tc>
          <w:tcPr>
            <w:tcW w:w="2488" w:type="dxa"/>
          </w:tcPr>
          <w:p w:rsidR="00587587" w:rsidRDefault="00587587" w:rsidP="00EB5B66">
            <w:pPr>
              <w:spacing w:after="0"/>
              <w:rPr>
                <w:lang w:val="es-ES"/>
              </w:rPr>
            </w:pPr>
            <w:r>
              <w:rPr>
                <w:lang w:val="es-ES"/>
              </w:rPr>
              <w:t>Código de SLA</w:t>
            </w:r>
          </w:p>
        </w:tc>
        <w:tc>
          <w:tcPr>
            <w:tcW w:w="1720" w:type="dxa"/>
          </w:tcPr>
          <w:p w:rsidR="00587587" w:rsidRDefault="00587587" w:rsidP="000B3BF0">
            <w:pPr>
              <w:spacing w:after="0"/>
              <w:rPr>
                <w:lang w:val="es-ES"/>
              </w:rPr>
            </w:pPr>
            <w:proofErr w:type="spellStart"/>
            <w:r>
              <w:rPr>
                <w:lang w:val="es-ES"/>
              </w:rPr>
              <w:t>String</w:t>
            </w:r>
            <w:proofErr w:type="spellEnd"/>
          </w:p>
        </w:tc>
        <w:tc>
          <w:tcPr>
            <w:tcW w:w="1701" w:type="dxa"/>
          </w:tcPr>
          <w:p w:rsidR="00587587" w:rsidRDefault="00587587" w:rsidP="000B3BF0">
            <w:pPr>
              <w:spacing w:after="0"/>
              <w:rPr>
                <w:lang w:val="es-ES"/>
              </w:rPr>
            </w:pPr>
          </w:p>
        </w:tc>
      </w:tr>
      <w:tr w:rsidR="00587587" w:rsidTr="007F377D">
        <w:trPr>
          <w:cantSplit/>
        </w:trPr>
        <w:tc>
          <w:tcPr>
            <w:tcW w:w="2313" w:type="dxa"/>
          </w:tcPr>
          <w:p w:rsidR="00587587" w:rsidRDefault="00587587" w:rsidP="000B3BF0">
            <w:pPr>
              <w:spacing w:after="0"/>
              <w:rPr>
                <w:lang w:val="es-ES"/>
              </w:rPr>
            </w:pPr>
            <w:r>
              <w:rPr>
                <w:lang w:val="es-ES"/>
              </w:rPr>
              <w:t>Descripción</w:t>
            </w:r>
          </w:p>
        </w:tc>
        <w:tc>
          <w:tcPr>
            <w:tcW w:w="2488" w:type="dxa"/>
          </w:tcPr>
          <w:p w:rsidR="00587587" w:rsidRDefault="00587587" w:rsidP="00EB5B66">
            <w:pPr>
              <w:spacing w:after="0"/>
              <w:rPr>
                <w:lang w:val="es-ES"/>
              </w:rPr>
            </w:pPr>
            <w:r>
              <w:rPr>
                <w:lang w:val="es-ES"/>
              </w:rPr>
              <w:t>Descripción de SLA</w:t>
            </w:r>
          </w:p>
        </w:tc>
        <w:tc>
          <w:tcPr>
            <w:tcW w:w="1720" w:type="dxa"/>
          </w:tcPr>
          <w:p w:rsidR="00587587" w:rsidRDefault="00587587" w:rsidP="000B3BF0">
            <w:pPr>
              <w:spacing w:after="0"/>
              <w:rPr>
                <w:lang w:val="es-ES"/>
              </w:rPr>
            </w:pPr>
            <w:proofErr w:type="spellStart"/>
            <w:r>
              <w:rPr>
                <w:lang w:val="es-ES"/>
              </w:rPr>
              <w:t>String</w:t>
            </w:r>
            <w:proofErr w:type="spellEnd"/>
          </w:p>
        </w:tc>
        <w:tc>
          <w:tcPr>
            <w:tcW w:w="1701" w:type="dxa"/>
          </w:tcPr>
          <w:p w:rsidR="00587587" w:rsidRDefault="00587587" w:rsidP="000B3BF0">
            <w:pPr>
              <w:spacing w:after="0"/>
              <w:rPr>
                <w:lang w:val="es-ES"/>
              </w:rPr>
            </w:pPr>
          </w:p>
        </w:tc>
      </w:tr>
    </w:tbl>
    <w:p w:rsidR="00587587" w:rsidRDefault="00587587" w:rsidP="00FE3D0E">
      <w:pPr>
        <w:pStyle w:val="Prrafodelista"/>
        <w:spacing w:after="0"/>
        <w:ind w:left="567"/>
        <w:contextualSpacing w:val="0"/>
        <w:rPr>
          <w:rFonts w:ascii="Arial" w:hAnsi="Arial" w:cs="Arial"/>
          <w:b/>
          <w:sz w:val="24"/>
          <w:szCs w:val="24"/>
        </w:rPr>
      </w:pPr>
      <w:bookmarkStart w:id="77" w:name="_Toc325242316"/>
    </w:p>
    <w:p w:rsidR="00587587" w:rsidRDefault="00587587" w:rsidP="00897028">
      <w:pPr>
        <w:pStyle w:val="Prrafodelista"/>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LineaServicio</w:t>
      </w:r>
      <w:bookmarkEnd w:id="77"/>
      <w:proofErr w:type="spellEnd"/>
    </w:p>
    <w:p w:rsidR="00587587" w:rsidRPr="0047093B" w:rsidRDefault="00587587" w:rsidP="0047093B">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w:t>
      </w:r>
      <w:proofErr w:type="spellStart"/>
      <w:r>
        <w:rPr>
          <w:rFonts w:ascii="Arial" w:hAnsi="Arial" w:cs="Arial"/>
          <w:sz w:val="24"/>
          <w:szCs w:val="24"/>
        </w:rPr>
        <w:t>Oganización</w:t>
      </w:r>
      <w:proofErr w:type="spellEnd"/>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87587" w:rsidTr="0047093B">
        <w:trPr>
          <w:cantSplit/>
        </w:trPr>
        <w:tc>
          <w:tcPr>
            <w:tcW w:w="2313" w:type="dxa"/>
            <w:shd w:val="clear" w:color="auto" w:fill="F2DBDB"/>
          </w:tcPr>
          <w:p w:rsidR="00587587" w:rsidRDefault="00587587" w:rsidP="0047093B">
            <w:pPr>
              <w:spacing w:after="0"/>
              <w:rPr>
                <w:b/>
                <w:lang w:val="es-ES"/>
              </w:rPr>
            </w:pPr>
            <w:r>
              <w:rPr>
                <w:b/>
                <w:lang w:val="es-ES"/>
              </w:rPr>
              <w:t>Nombre</w:t>
            </w:r>
          </w:p>
        </w:tc>
        <w:tc>
          <w:tcPr>
            <w:tcW w:w="2488" w:type="dxa"/>
            <w:shd w:val="clear" w:color="auto" w:fill="F2DBDB"/>
          </w:tcPr>
          <w:p w:rsidR="00587587" w:rsidRDefault="00587587" w:rsidP="0047093B">
            <w:pPr>
              <w:spacing w:after="0"/>
              <w:rPr>
                <w:b/>
                <w:lang w:val="es-ES"/>
              </w:rPr>
            </w:pPr>
            <w:r>
              <w:rPr>
                <w:b/>
                <w:lang w:val="es-ES"/>
              </w:rPr>
              <w:t>Descripción</w:t>
            </w:r>
          </w:p>
        </w:tc>
        <w:tc>
          <w:tcPr>
            <w:tcW w:w="1720" w:type="dxa"/>
            <w:shd w:val="clear" w:color="auto" w:fill="F2DBDB"/>
          </w:tcPr>
          <w:p w:rsidR="00587587" w:rsidRDefault="00587587" w:rsidP="0047093B">
            <w:pPr>
              <w:spacing w:after="0"/>
              <w:rPr>
                <w:b/>
                <w:lang w:val="es-ES"/>
              </w:rPr>
            </w:pPr>
            <w:r>
              <w:rPr>
                <w:b/>
                <w:lang w:val="es-ES"/>
              </w:rPr>
              <w:t>Tipo</w:t>
            </w:r>
          </w:p>
        </w:tc>
        <w:tc>
          <w:tcPr>
            <w:tcW w:w="1701" w:type="dxa"/>
            <w:shd w:val="clear" w:color="auto" w:fill="F2DBDB"/>
          </w:tcPr>
          <w:p w:rsidR="00587587" w:rsidRDefault="00587587" w:rsidP="0047093B">
            <w:pPr>
              <w:spacing w:after="0"/>
              <w:rPr>
                <w:b/>
                <w:lang w:val="es-ES"/>
              </w:rPr>
            </w:pPr>
            <w:r>
              <w:rPr>
                <w:b/>
                <w:lang w:val="es-ES"/>
              </w:rPr>
              <w:t>Valor inicial</w:t>
            </w:r>
          </w:p>
        </w:tc>
      </w:tr>
      <w:tr w:rsidR="00587587" w:rsidTr="0047093B">
        <w:trPr>
          <w:cantSplit/>
        </w:trPr>
        <w:tc>
          <w:tcPr>
            <w:tcW w:w="2313" w:type="dxa"/>
          </w:tcPr>
          <w:p w:rsidR="00587587" w:rsidRDefault="00587587" w:rsidP="0047093B">
            <w:pPr>
              <w:spacing w:after="0"/>
              <w:rPr>
                <w:lang w:val="es-ES"/>
              </w:rPr>
            </w:pPr>
            <w:proofErr w:type="spellStart"/>
            <w:r>
              <w:rPr>
                <w:lang w:val="es-ES"/>
              </w:rPr>
              <w:t>Codigo</w:t>
            </w:r>
            <w:proofErr w:type="spellEnd"/>
          </w:p>
        </w:tc>
        <w:tc>
          <w:tcPr>
            <w:tcW w:w="2488" w:type="dxa"/>
          </w:tcPr>
          <w:p w:rsidR="00587587" w:rsidRDefault="00587587" w:rsidP="0047093B">
            <w:pPr>
              <w:spacing w:after="0"/>
              <w:rPr>
                <w:lang w:val="es-ES"/>
              </w:rPr>
            </w:pPr>
            <w:r>
              <w:rPr>
                <w:lang w:val="es-ES"/>
              </w:rPr>
              <w:t>Código de Línea de servicio</w:t>
            </w:r>
          </w:p>
        </w:tc>
        <w:tc>
          <w:tcPr>
            <w:tcW w:w="1720" w:type="dxa"/>
          </w:tcPr>
          <w:p w:rsidR="00587587" w:rsidRDefault="00587587" w:rsidP="0047093B">
            <w:pPr>
              <w:spacing w:after="0"/>
              <w:rPr>
                <w:lang w:val="es-ES"/>
              </w:rPr>
            </w:pPr>
            <w:proofErr w:type="spellStart"/>
            <w:r>
              <w:rPr>
                <w:lang w:val="es-ES"/>
              </w:rPr>
              <w:t>String</w:t>
            </w:r>
            <w:proofErr w:type="spellEnd"/>
          </w:p>
        </w:tc>
        <w:tc>
          <w:tcPr>
            <w:tcW w:w="1701" w:type="dxa"/>
          </w:tcPr>
          <w:p w:rsidR="00587587" w:rsidRDefault="00587587" w:rsidP="0047093B">
            <w:pPr>
              <w:spacing w:after="0"/>
              <w:rPr>
                <w:lang w:val="es-ES"/>
              </w:rPr>
            </w:pPr>
          </w:p>
        </w:tc>
      </w:tr>
      <w:tr w:rsidR="00587587" w:rsidTr="0047093B">
        <w:trPr>
          <w:cantSplit/>
        </w:trPr>
        <w:tc>
          <w:tcPr>
            <w:tcW w:w="2313" w:type="dxa"/>
          </w:tcPr>
          <w:p w:rsidR="00587587" w:rsidRDefault="00587587" w:rsidP="0047093B">
            <w:pPr>
              <w:spacing w:after="0"/>
              <w:rPr>
                <w:lang w:val="es-ES"/>
              </w:rPr>
            </w:pPr>
            <w:proofErr w:type="spellStart"/>
            <w:r>
              <w:rPr>
                <w:lang w:val="es-ES"/>
              </w:rPr>
              <w:t>Descripcion</w:t>
            </w:r>
            <w:proofErr w:type="spellEnd"/>
          </w:p>
        </w:tc>
        <w:tc>
          <w:tcPr>
            <w:tcW w:w="2488" w:type="dxa"/>
          </w:tcPr>
          <w:p w:rsidR="00587587" w:rsidRDefault="00587587" w:rsidP="0047093B">
            <w:pPr>
              <w:spacing w:after="0"/>
              <w:rPr>
                <w:lang w:val="es-ES"/>
              </w:rPr>
            </w:pPr>
            <w:r>
              <w:rPr>
                <w:lang w:val="es-ES"/>
              </w:rPr>
              <w:t>Descripción de Línea de servicio</w:t>
            </w:r>
          </w:p>
        </w:tc>
        <w:tc>
          <w:tcPr>
            <w:tcW w:w="1720" w:type="dxa"/>
          </w:tcPr>
          <w:p w:rsidR="00587587" w:rsidRDefault="00587587" w:rsidP="0047093B">
            <w:pPr>
              <w:spacing w:after="0"/>
              <w:rPr>
                <w:lang w:val="es-ES"/>
              </w:rPr>
            </w:pPr>
            <w:proofErr w:type="spellStart"/>
            <w:r>
              <w:rPr>
                <w:lang w:val="es-ES"/>
              </w:rPr>
              <w:t>String</w:t>
            </w:r>
            <w:proofErr w:type="spellEnd"/>
          </w:p>
        </w:tc>
        <w:tc>
          <w:tcPr>
            <w:tcW w:w="1701" w:type="dxa"/>
          </w:tcPr>
          <w:p w:rsidR="00587587" w:rsidRDefault="00587587" w:rsidP="0047093B">
            <w:pPr>
              <w:spacing w:after="0"/>
              <w:rPr>
                <w:lang w:val="es-ES"/>
              </w:rPr>
            </w:pPr>
          </w:p>
        </w:tc>
      </w:tr>
    </w:tbl>
    <w:p w:rsidR="00587587" w:rsidRDefault="00587587" w:rsidP="0047093B">
      <w:pPr>
        <w:pStyle w:val="Prrafodelista"/>
        <w:spacing w:after="0"/>
        <w:ind w:left="567"/>
        <w:contextualSpacing w:val="0"/>
        <w:rPr>
          <w:rFonts w:ascii="Arial" w:hAnsi="Arial" w:cs="Arial"/>
          <w:b/>
          <w:sz w:val="24"/>
          <w:szCs w:val="24"/>
        </w:rPr>
      </w:pPr>
      <w:bookmarkStart w:id="78" w:name="_Toc325242318"/>
    </w:p>
    <w:p w:rsidR="00587587" w:rsidRPr="0047093B" w:rsidRDefault="00587587"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587587" w:rsidRPr="00A524FA" w:rsidRDefault="00587587" w:rsidP="00A524FA">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87587" w:rsidTr="00A524FA">
        <w:trPr>
          <w:cantSplit/>
        </w:trPr>
        <w:tc>
          <w:tcPr>
            <w:tcW w:w="2313" w:type="dxa"/>
            <w:shd w:val="clear" w:color="auto" w:fill="F2DBDB"/>
          </w:tcPr>
          <w:p w:rsidR="00587587" w:rsidRDefault="00587587" w:rsidP="00A524FA">
            <w:pPr>
              <w:spacing w:after="0"/>
              <w:rPr>
                <w:b/>
                <w:lang w:val="es-ES"/>
              </w:rPr>
            </w:pPr>
            <w:r>
              <w:rPr>
                <w:b/>
                <w:lang w:val="es-ES"/>
              </w:rPr>
              <w:t>Nombre</w:t>
            </w:r>
          </w:p>
        </w:tc>
        <w:tc>
          <w:tcPr>
            <w:tcW w:w="2488" w:type="dxa"/>
            <w:shd w:val="clear" w:color="auto" w:fill="F2DBDB"/>
          </w:tcPr>
          <w:p w:rsidR="00587587" w:rsidRDefault="00587587" w:rsidP="00A524FA">
            <w:pPr>
              <w:spacing w:after="0"/>
              <w:rPr>
                <w:b/>
                <w:lang w:val="es-ES"/>
              </w:rPr>
            </w:pPr>
            <w:r>
              <w:rPr>
                <w:b/>
                <w:lang w:val="es-ES"/>
              </w:rPr>
              <w:t>Descripción</w:t>
            </w:r>
          </w:p>
        </w:tc>
        <w:tc>
          <w:tcPr>
            <w:tcW w:w="1922" w:type="dxa"/>
            <w:shd w:val="clear" w:color="auto" w:fill="F2DBDB"/>
          </w:tcPr>
          <w:p w:rsidR="00587587" w:rsidRDefault="00587587" w:rsidP="00A524FA">
            <w:pPr>
              <w:spacing w:after="0"/>
              <w:rPr>
                <w:b/>
                <w:lang w:val="es-ES"/>
              </w:rPr>
            </w:pPr>
            <w:r>
              <w:rPr>
                <w:b/>
                <w:lang w:val="es-ES"/>
              </w:rPr>
              <w:t>Tipo</w:t>
            </w:r>
          </w:p>
        </w:tc>
        <w:tc>
          <w:tcPr>
            <w:tcW w:w="1499" w:type="dxa"/>
            <w:shd w:val="clear" w:color="auto" w:fill="F2DBDB"/>
          </w:tcPr>
          <w:p w:rsidR="00587587" w:rsidRDefault="00587587" w:rsidP="00A524FA">
            <w:pPr>
              <w:spacing w:after="0"/>
              <w:rPr>
                <w:b/>
                <w:lang w:val="es-ES"/>
              </w:rPr>
            </w:pPr>
            <w:r>
              <w:rPr>
                <w:b/>
                <w:lang w:val="es-ES"/>
              </w:rPr>
              <w:t>Valor inicial</w:t>
            </w:r>
          </w:p>
        </w:tc>
      </w:tr>
      <w:tr w:rsidR="00587587" w:rsidTr="00A524FA">
        <w:trPr>
          <w:cantSplit/>
        </w:trPr>
        <w:tc>
          <w:tcPr>
            <w:tcW w:w="2313" w:type="dxa"/>
          </w:tcPr>
          <w:p w:rsidR="00587587" w:rsidRDefault="00587587" w:rsidP="00A524FA">
            <w:pPr>
              <w:spacing w:after="0"/>
              <w:rPr>
                <w:lang w:val="es-ES"/>
              </w:rPr>
            </w:pPr>
            <w:proofErr w:type="spellStart"/>
            <w:r>
              <w:rPr>
                <w:lang w:val="es-ES"/>
              </w:rPr>
              <w:t>Codigo</w:t>
            </w:r>
            <w:proofErr w:type="spellEnd"/>
          </w:p>
        </w:tc>
        <w:tc>
          <w:tcPr>
            <w:tcW w:w="2488" w:type="dxa"/>
          </w:tcPr>
          <w:p w:rsidR="00587587" w:rsidRDefault="00587587" w:rsidP="00A524FA">
            <w:pPr>
              <w:spacing w:after="0"/>
              <w:rPr>
                <w:lang w:val="es-ES"/>
              </w:rPr>
            </w:pPr>
            <w:proofErr w:type="spellStart"/>
            <w:r>
              <w:rPr>
                <w:lang w:val="es-ES"/>
              </w:rPr>
              <w:t>Codigo</w:t>
            </w:r>
            <w:proofErr w:type="spellEnd"/>
            <w:r>
              <w:rPr>
                <w:lang w:val="es-ES"/>
              </w:rPr>
              <w:t xml:space="preserve"> de </w:t>
            </w:r>
            <w:proofErr w:type="spellStart"/>
            <w:r>
              <w:rPr>
                <w:lang w:val="es-ES"/>
              </w:rPr>
              <w:t>HojaRequerimiento</w:t>
            </w:r>
            <w:proofErr w:type="spellEnd"/>
          </w:p>
        </w:tc>
        <w:tc>
          <w:tcPr>
            <w:tcW w:w="1922" w:type="dxa"/>
          </w:tcPr>
          <w:p w:rsidR="00587587" w:rsidRDefault="00587587" w:rsidP="00A524FA">
            <w:pPr>
              <w:spacing w:after="0"/>
              <w:rPr>
                <w:lang w:val="es-ES"/>
              </w:rPr>
            </w:pPr>
            <w:proofErr w:type="spellStart"/>
            <w:r>
              <w:rPr>
                <w:lang w:val="es-ES"/>
              </w:rPr>
              <w:t>String</w:t>
            </w:r>
            <w:proofErr w:type="spellEnd"/>
          </w:p>
        </w:tc>
        <w:tc>
          <w:tcPr>
            <w:tcW w:w="1499" w:type="dxa"/>
          </w:tcPr>
          <w:p w:rsidR="00587587" w:rsidRDefault="00587587" w:rsidP="00A524FA">
            <w:pPr>
              <w:spacing w:after="0"/>
              <w:rPr>
                <w:lang w:val="es-ES"/>
              </w:rPr>
            </w:pPr>
          </w:p>
        </w:tc>
      </w:tr>
      <w:tr w:rsidR="00587587" w:rsidTr="00A524FA">
        <w:trPr>
          <w:cantSplit/>
        </w:trPr>
        <w:tc>
          <w:tcPr>
            <w:tcW w:w="2313" w:type="dxa"/>
          </w:tcPr>
          <w:p w:rsidR="00587587" w:rsidRDefault="00587587" w:rsidP="00A524FA">
            <w:pPr>
              <w:spacing w:after="0"/>
              <w:rPr>
                <w:lang w:val="es-ES"/>
              </w:rPr>
            </w:pPr>
            <w:proofErr w:type="spellStart"/>
            <w:r>
              <w:rPr>
                <w:lang w:val="es-ES"/>
              </w:rPr>
              <w:t>Descripcion</w:t>
            </w:r>
            <w:proofErr w:type="spellEnd"/>
          </w:p>
        </w:tc>
        <w:tc>
          <w:tcPr>
            <w:tcW w:w="2488" w:type="dxa"/>
          </w:tcPr>
          <w:p w:rsidR="00587587" w:rsidRDefault="00587587" w:rsidP="00A524FA">
            <w:pPr>
              <w:spacing w:after="0"/>
              <w:rPr>
                <w:lang w:val="es-ES"/>
              </w:rPr>
            </w:pPr>
            <w:proofErr w:type="spellStart"/>
            <w:r>
              <w:rPr>
                <w:lang w:val="es-ES"/>
              </w:rPr>
              <w:t>Descripcion</w:t>
            </w:r>
            <w:proofErr w:type="spellEnd"/>
            <w:r>
              <w:rPr>
                <w:lang w:val="es-ES"/>
              </w:rPr>
              <w:t xml:space="preserve"> de </w:t>
            </w:r>
            <w:proofErr w:type="spellStart"/>
            <w:r>
              <w:rPr>
                <w:lang w:val="es-ES"/>
              </w:rPr>
              <w:t>HojaRequerimiento</w:t>
            </w:r>
            <w:proofErr w:type="spellEnd"/>
          </w:p>
        </w:tc>
        <w:tc>
          <w:tcPr>
            <w:tcW w:w="1922" w:type="dxa"/>
          </w:tcPr>
          <w:p w:rsidR="00587587" w:rsidRDefault="00587587" w:rsidP="00A524FA">
            <w:pPr>
              <w:spacing w:after="0"/>
              <w:rPr>
                <w:lang w:val="es-ES"/>
              </w:rPr>
            </w:pPr>
            <w:proofErr w:type="spellStart"/>
            <w:r>
              <w:rPr>
                <w:lang w:val="es-ES"/>
              </w:rPr>
              <w:t>String</w:t>
            </w:r>
            <w:proofErr w:type="spellEnd"/>
          </w:p>
        </w:tc>
        <w:tc>
          <w:tcPr>
            <w:tcW w:w="1499" w:type="dxa"/>
          </w:tcPr>
          <w:p w:rsidR="00587587" w:rsidRDefault="00587587" w:rsidP="00A524FA">
            <w:pPr>
              <w:spacing w:after="0"/>
              <w:rPr>
                <w:lang w:val="es-ES"/>
              </w:rPr>
            </w:pPr>
          </w:p>
        </w:tc>
      </w:tr>
      <w:tr w:rsidR="00587587" w:rsidTr="00A524FA">
        <w:trPr>
          <w:cantSplit/>
        </w:trPr>
        <w:tc>
          <w:tcPr>
            <w:tcW w:w="2313" w:type="dxa"/>
          </w:tcPr>
          <w:p w:rsidR="00587587" w:rsidRDefault="00587587" w:rsidP="00A524FA">
            <w:pPr>
              <w:spacing w:after="0"/>
              <w:rPr>
                <w:lang w:val="es-ES"/>
              </w:rPr>
            </w:pPr>
            <w:r>
              <w:rPr>
                <w:lang w:val="es-ES"/>
              </w:rPr>
              <w:lastRenderedPageBreak/>
              <w:t>Observaciones</w:t>
            </w:r>
          </w:p>
        </w:tc>
        <w:tc>
          <w:tcPr>
            <w:tcW w:w="2488" w:type="dxa"/>
          </w:tcPr>
          <w:p w:rsidR="00587587" w:rsidRDefault="00587587" w:rsidP="00A524FA">
            <w:pPr>
              <w:spacing w:after="0"/>
              <w:rPr>
                <w:lang w:val="es-ES"/>
              </w:rPr>
            </w:pPr>
            <w:r>
              <w:rPr>
                <w:lang w:val="es-ES"/>
              </w:rPr>
              <w:t xml:space="preserve">Observaciones de </w:t>
            </w:r>
            <w:proofErr w:type="spellStart"/>
            <w:r>
              <w:rPr>
                <w:lang w:val="es-ES"/>
              </w:rPr>
              <w:t>HojaRequerimiento</w:t>
            </w:r>
            <w:proofErr w:type="spellEnd"/>
          </w:p>
        </w:tc>
        <w:tc>
          <w:tcPr>
            <w:tcW w:w="1922" w:type="dxa"/>
          </w:tcPr>
          <w:p w:rsidR="00587587" w:rsidRDefault="00587587" w:rsidP="00A524FA">
            <w:pPr>
              <w:spacing w:after="0"/>
              <w:rPr>
                <w:lang w:val="es-ES"/>
              </w:rPr>
            </w:pPr>
            <w:proofErr w:type="spellStart"/>
            <w:r>
              <w:rPr>
                <w:lang w:val="es-ES"/>
              </w:rPr>
              <w:t>String</w:t>
            </w:r>
            <w:proofErr w:type="spellEnd"/>
          </w:p>
        </w:tc>
        <w:tc>
          <w:tcPr>
            <w:tcW w:w="1499" w:type="dxa"/>
          </w:tcPr>
          <w:p w:rsidR="00587587" w:rsidRDefault="00587587" w:rsidP="00A524FA">
            <w:pPr>
              <w:spacing w:after="0"/>
              <w:rPr>
                <w:lang w:val="es-ES"/>
              </w:rPr>
            </w:pPr>
          </w:p>
        </w:tc>
      </w:tr>
    </w:tbl>
    <w:p w:rsidR="00587587" w:rsidRPr="007F377D" w:rsidRDefault="00587587" w:rsidP="0047093B">
      <w:pPr>
        <w:pStyle w:val="Prrafodelista"/>
        <w:spacing w:after="0"/>
        <w:ind w:left="567"/>
        <w:contextualSpacing w:val="0"/>
        <w:rPr>
          <w:rFonts w:ascii="Arial" w:hAnsi="Arial" w:cs="Arial"/>
          <w:b/>
          <w:sz w:val="24"/>
          <w:szCs w:val="24"/>
        </w:rPr>
      </w:pPr>
    </w:p>
    <w:p w:rsidR="00587587" w:rsidRDefault="00587587">
      <w:pPr>
        <w:spacing w:after="0" w:line="240" w:lineRule="auto"/>
        <w:rPr>
          <w:rFonts w:ascii="Arial" w:hAnsi="Arial" w:cs="Arial"/>
          <w:b/>
          <w:sz w:val="24"/>
          <w:szCs w:val="24"/>
        </w:rPr>
      </w:pPr>
      <w:bookmarkStart w:id="79" w:name="_Toc325242320"/>
    </w:p>
    <w:p w:rsidR="00587587" w:rsidRPr="00A524FA" w:rsidRDefault="00587587" w:rsidP="00897028">
      <w:pPr>
        <w:pStyle w:val="Prrafodelista"/>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9"/>
    </w:p>
    <w:p w:rsidR="00587587" w:rsidRPr="00A524FA" w:rsidRDefault="00587587"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87587" w:rsidTr="00A524FA">
        <w:trPr>
          <w:cantSplit/>
        </w:trPr>
        <w:tc>
          <w:tcPr>
            <w:tcW w:w="2313" w:type="dxa"/>
            <w:shd w:val="clear" w:color="auto" w:fill="F2DBDB"/>
          </w:tcPr>
          <w:p w:rsidR="00587587" w:rsidRDefault="00587587" w:rsidP="006D6747">
            <w:pPr>
              <w:spacing w:after="0"/>
              <w:rPr>
                <w:b/>
                <w:lang w:val="es-ES"/>
              </w:rPr>
            </w:pPr>
            <w:r>
              <w:rPr>
                <w:b/>
                <w:lang w:val="es-ES"/>
              </w:rPr>
              <w:t>Nombre</w:t>
            </w:r>
          </w:p>
        </w:tc>
        <w:tc>
          <w:tcPr>
            <w:tcW w:w="2488" w:type="dxa"/>
            <w:shd w:val="clear" w:color="auto" w:fill="F2DBDB"/>
          </w:tcPr>
          <w:p w:rsidR="00587587" w:rsidRDefault="00587587" w:rsidP="006D6747">
            <w:pPr>
              <w:spacing w:after="0"/>
              <w:rPr>
                <w:b/>
                <w:lang w:val="es-ES"/>
              </w:rPr>
            </w:pPr>
            <w:r>
              <w:rPr>
                <w:b/>
                <w:lang w:val="es-ES"/>
              </w:rPr>
              <w:t>Descripción</w:t>
            </w:r>
          </w:p>
        </w:tc>
        <w:tc>
          <w:tcPr>
            <w:tcW w:w="1922" w:type="dxa"/>
            <w:shd w:val="clear" w:color="auto" w:fill="F2DBDB"/>
          </w:tcPr>
          <w:p w:rsidR="00587587" w:rsidRDefault="00587587" w:rsidP="006D6747">
            <w:pPr>
              <w:spacing w:after="0"/>
              <w:rPr>
                <w:b/>
                <w:lang w:val="es-ES"/>
              </w:rPr>
            </w:pPr>
            <w:r>
              <w:rPr>
                <w:b/>
                <w:lang w:val="es-ES"/>
              </w:rPr>
              <w:t>Tipo</w:t>
            </w:r>
          </w:p>
        </w:tc>
        <w:tc>
          <w:tcPr>
            <w:tcW w:w="1499" w:type="dxa"/>
            <w:shd w:val="clear" w:color="auto" w:fill="F2DBDB"/>
          </w:tcPr>
          <w:p w:rsidR="00587587" w:rsidRDefault="00587587" w:rsidP="006D6747">
            <w:pPr>
              <w:spacing w:after="0"/>
              <w:rPr>
                <w:b/>
                <w:lang w:val="es-ES"/>
              </w:rPr>
            </w:pPr>
            <w:r>
              <w:rPr>
                <w:b/>
                <w:lang w:val="es-ES"/>
              </w:rPr>
              <w:t>Valor inicial</w:t>
            </w:r>
          </w:p>
        </w:tc>
      </w:tr>
      <w:tr w:rsidR="00587587" w:rsidTr="00A524FA">
        <w:trPr>
          <w:cantSplit/>
        </w:trPr>
        <w:tc>
          <w:tcPr>
            <w:tcW w:w="2313" w:type="dxa"/>
          </w:tcPr>
          <w:p w:rsidR="00587587" w:rsidRDefault="00587587" w:rsidP="006D6747">
            <w:pPr>
              <w:spacing w:after="0"/>
              <w:rPr>
                <w:lang w:val="es-ES"/>
              </w:rPr>
            </w:pPr>
            <w:proofErr w:type="spellStart"/>
            <w:r>
              <w:rPr>
                <w:lang w:val="es-ES"/>
              </w:rPr>
              <w:t>Codigo</w:t>
            </w:r>
            <w:proofErr w:type="spellEnd"/>
          </w:p>
        </w:tc>
        <w:tc>
          <w:tcPr>
            <w:tcW w:w="2488" w:type="dxa"/>
          </w:tcPr>
          <w:p w:rsidR="00587587" w:rsidRDefault="00587587" w:rsidP="006D6747">
            <w:pPr>
              <w:spacing w:after="0"/>
              <w:rPr>
                <w:lang w:val="es-ES"/>
              </w:rPr>
            </w:pPr>
            <w:r>
              <w:rPr>
                <w:lang w:val="es-ES"/>
              </w:rPr>
              <w:t>Código de Cotización</w:t>
            </w:r>
          </w:p>
        </w:tc>
        <w:tc>
          <w:tcPr>
            <w:tcW w:w="1922" w:type="dxa"/>
          </w:tcPr>
          <w:p w:rsidR="00587587" w:rsidRDefault="00587587" w:rsidP="006D6747">
            <w:pPr>
              <w:spacing w:after="0"/>
              <w:rPr>
                <w:lang w:val="es-ES"/>
              </w:rPr>
            </w:pPr>
            <w:proofErr w:type="spellStart"/>
            <w:r>
              <w:rPr>
                <w:lang w:val="es-ES"/>
              </w:rPr>
              <w:t>String</w:t>
            </w:r>
            <w:proofErr w:type="spellEnd"/>
          </w:p>
        </w:tc>
        <w:tc>
          <w:tcPr>
            <w:tcW w:w="1499" w:type="dxa"/>
          </w:tcPr>
          <w:p w:rsidR="00587587" w:rsidRDefault="00587587" w:rsidP="006D6747">
            <w:pPr>
              <w:spacing w:after="0"/>
              <w:rPr>
                <w:lang w:val="es-ES"/>
              </w:rPr>
            </w:pPr>
          </w:p>
        </w:tc>
      </w:tr>
      <w:tr w:rsidR="00587587" w:rsidTr="00A524FA">
        <w:trPr>
          <w:cantSplit/>
        </w:trPr>
        <w:tc>
          <w:tcPr>
            <w:tcW w:w="2313" w:type="dxa"/>
          </w:tcPr>
          <w:p w:rsidR="00587587" w:rsidRDefault="00587587" w:rsidP="006D6747">
            <w:pPr>
              <w:spacing w:after="0"/>
              <w:rPr>
                <w:lang w:val="es-ES"/>
              </w:rPr>
            </w:pPr>
            <w:proofErr w:type="spellStart"/>
            <w:r>
              <w:rPr>
                <w:lang w:val="es-ES"/>
              </w:rPr>
              <w:t>Descripcion</w:t>
            </w:r>
            <w:proofErr w:type="spellEnd"/>
          </w:p>
        </w:tc>
        <w:tc>
          <w:tcPr>
            <w:tcW w:w="2488" w:type="dxa"/>
          </w:tcPr>
          <w:p w:rsidR="00587587" w:rsidRDefault="00587587" w:rsidP="006D6747">
            <w:pPr>
              <w:spacing w:after="0"/>
              <w:rPr>
                <w:lang w:val="es-ES"/>
              </w:rPr>
            </w:pPr>
            <w:r>
              <w:rPr>
                <w:lang w:val="es-ES"/>
              </w:rPr>
              <w:t>Descripción 6de Cotización</w:t>
            </w:r>
          </w:p>
        </w:tc>
        <w:tc>
          <w:tcPr>
            <w:tcW w:w="1922" w:type="dxa"/>
          </w:tcPr>
          <w:p w:rsidR="00587587" w:rsidRDefault="00587587" w:rsidP="006D6747">
            <w:pPr>
              <w:spacing w:after="0"/>
              <w:rPr>
                <w:lang w:val="es-ES"/>
              </w:rPr>
            </w:pPr>
            <w:proofErr w:type="spellStart"/>
            <w:r>
              <w:rPr>
                <w:lang w:val="es-ES"/>
              </w:rPr>
              <w:t>String</w:t>
            </w:r>
            <w:proofErr w:type="spellEnd"/>
          </w:p>
        </w:tc>
        <w:tc>
          <w:tcPr>
            <w:tcW w:w="1499" w:type="dxa"/>
          </w:tcPr>
          <w:p w:rsidR="00587587" w:rsidRDefault="00587587" w:rsidP="006D6747">
            <w:pPr>
              <w:spacing w:after="0"/>
              <w:rPr>
                <w:lang w:val="es-ES"/>
              </w:rPr>
            </w:pPr>
          </w:p>
        </w:tc>
      </w:tr>
      <w:tr w:rsidR="00587587" w:rsidTr="00A524FA">
        <w:trPr>
          <w:cantSplit/>
        </w:trPr>
        <w:tc>
          <w:tcPr>
            <w:tcW w:w="2313" w:type="dxa"/>
          </w:tcPr>
          <w:p w:rsidR="00587587" w:rsidRDefault="00587587" w:rsidP="006D6747">
            <w:pPr>
              <w:spacing w:after="0"/>
              <w:rPr>
                <w:lang w:val="es-ES"/>
              </w:rPr>
            </w:pPr>
            <w:r>
              <w:rPr>
                <w:lang w:val="es-ES"/>
              </w:rPr>
              <w:t>Monto</w:t>
            </w:r>
          </w:p>
        </w:tc>
        <w:tc>
          <w:tcPr>
            <w:tcW w:w="2488" w:type="dxa"/>
          </w:tcPr>
          <w:p w:rsidR="00587587" w:rsidRDefault="00587587" w:rsidP="006D6747">
            <w:pPr>
              <w:spacing w:after="0"/>
              <w:rPr>
                <w:lang w:val="es-ES"/>
              </w:rPr>
            </w:pPr>
            <w:r>
              <w:rPr>
                <w:lang w:val="es-ES"/>
              </w:rPr>
              <w:t>Monto de Cotización</w:t>
            </w:r>
          </w:p>
        </w:tc>
        <w:tc>
          <w:tcPr>
            <w:tcW w:w="1922" w:type="dxa"/>
          </w:tcPr>
          <w:p w:rsidR="00587587" w:rsidRDefault="00587587" w:rsidP="006D6747">
            <w:pPr>
              <w:spacing w:after="0"/>
              <w:rPr>
                <w:lang w:val="es-ES"/>
              </w:rPr>
            </w:pPr>
            <w:proofErr w:type="spellStart"/>
            <w:r>
              <w:rPr>
                <w:lang w:val="es-ES"/>
              </w:rPr>
              <w:t>Double</w:t>
            </w:r>
            <w:proofErr w:type="spellEnd"/>
          </w:p>
        </w:tc>
        <w:tc>
          <w:tcPr>
            <w:tcW w:w="1499" w:type="dxa"/>
          </w:tcPr>
          <w:p w:rsidR="00587587" w:rsidRDefault="00587587" w:rsidP="006D6747">
            <w:pPr>
              <w:spacing w:after="0"/>
              <w:rPr>
                <w:lang w:val="es-ES"/>
              </w:rPr>
            </w:pPr>
          </w:p>
        </w:tc>
      </w:tr>
    </w:tbl>
    <w:p w:rsidR="00587587" w:rsidRDefault="00587587" w:rsidP="00233C6C">
      <w:pPr>
        <w:pStyle w:val="Prrafodelista"/>
        <w:spacing w:after="0"/>
        <w:ind w:left="567"/>
        <w:contextualSpacing w:val="0"/>
        <w:rPr>
          <w:rFonts w:ascii="Arial" w:hAnsi="Arial" w:cs="Arial"/>
          <w:b/>
          <w:sz w:val="24"/>
          <w:szCs w:val="24"/>
        </w:rPr>
      </w:pPr>
      <w:bookmarkStart w:id="80" w:name="_Toc325242322"/>
    </w:p>
    <w:p w:rsidR="00587587" w:rsidRPr="00233C6C" w:rsidRDefault="00587587"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w:t>
      </w:r>
      <w:r>
        <w:rPr>
          <w:rFonts w:ascii="Arial" w:hAnsi="Arial" w:cs="Arial"/>
          <w:b/>
          <w:sz w:val="24"/>
          <w:szCs w:val="24"/>
        </w:rPr>
        <w:t>_</w:t>
      </w:r>
      <w:r w:rsidRPr="00233C6C">
        <w:rPr>
          <w:rFonts w:ascii="Arial" w:hAnsi="Arial" w:cs="Arial"/>
          <w:b/>
          <w:sz w:val="24"/>
          <w:szCs w:val="24"/>
        </w:rPr>
        <w:t>Cierre</w:t>
      </w:r>
      <w:bookmarkEnd w:id="80"/>
    </w:p>
    <w:p w:rsidR="00587587" w:rsidRPr="00233C6C" w:rsidRDefault="00587587" w:rsidP="00233C6C">
      <w:pPr>
        <w:ind w:left="567"/>
        <w:jc w:val="both"/>
        <w:rPr>
          <w:rFonts w:ascii="Arial" w:hAnsi="Arial" w:cs="Arial"/>
          <w:sz w:val="24"/>
          <w:szCs w:val="24"/>
        </w:rPr>
      </w:pPr>
      <w:r w:rsidRPr="00233C6C">
        <w:rPr>
          <w:rFonts w:ascii="Arial" w:hAnsi="Arial" w:cs="Arial"/>
          <w:sz w:val="24"/>
          <w:szCs w:val="24"/>
        </w:rPr>
        <w:t xml:space="preserve">Representa el registro de </w:t>
      </w:r>
      <w:proofErr w:type="spellStart"/>
      <w:r w:rsidRPr="00233C6C">
        <w:rPr>
          <w:rFonts w:ascii="Arial" w:hAnsi="Arial" w:cs="Arial"/>
          <w:sz w:val="24"/>
          <w:szCs w:val="24"/>
        </w:rPr>
        <w:t>InformeCierre</w:t>
      </w:r>
      <w:proofErr w:type="spellEnd"/>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87587" w:rsidTr="00233C6C">
        <w:trPr>
          <w:cantSplit/>
        </w:trPr>
        <w:tc>
          <w:tcPr>
            <w:tcW w:w="2313" w:type="dxa"/>
            <w:shd w:val="clear" w:color="auto" w:fill="F2DBDB"/>
          </w:tcPr>
          <w:p w:rsidR="00587587" w:rsidRDefault="00587587" w:rsidP="00DD6798">
            <w:pPr>
              <w:rPr>
                <w:b/>
                <w:lang w:val="es-ES"/>
              </w:rPr>
            </w:pPr>
            <w:r>
              <w:rPr>
                <w:b/>
                <w:lang w:val="es-ES"/>
              </w:rPr>
              <w:t>Nombre</w:t>
            </w:r>
          </w:p>
        </w:tc>
        <w:tc>
          <w:tcPr>
            <w:tcW w:w="2488" w:type="dxa"/>
            <w:shd w:val="clear" w:color="auto" w:fill="F2DBDB"/>
          </w:tcPr>
          <w:p w:rsidR="00587587" w:rsidRDefault="00587587" w:rsidP="00DD6798">
            <w:pPr>
              <w:rPr>
                <w:b/>
                <w:lang w:val="es-ES"/>
              </w:rPr>
            </w:pPr>
            <w:r>
              <w:rPr>
                <w:b/>
                <w:lang w:val="es-ES"/>
              </w:rPr>
              <w:t>Descripción</w:t>
            </w:r>
          </w:p>
        </w:tc>
        <w:tc>
          <w:tcPr>
            <w:tcW w:w="1922" w:type="dxa"/>
            <w:shd w:val="clear" w:color="auto" w:fill="F2DBDB"/>
          </w:tcPr>
          <w:p w:rsidR="00587587" w:rsidRDefault="00587587" w:rsidP="00DD6798">
            <w:pPr>
              <w:rPr>
                <w:b/>
                <w:lang w:val="es-ES"/>
              </w:rPr>
            </w:pPr>
            <w:r>
              <w:rPr>
                <w:b/>
                <w:lang w:val="es-ES"/>
              </w:rPr>
              <w:t>Tipo</w:t>
            </w:r>
          </w:p>
        </w:tc>
        <w:tc>
          <w:tcPr>
            <w:tcW w:w="1499" w:type="dxa"/>
            <w:shd w:val="clear" w:color="auto" w:fill="F2DBDB"/>
          </w:tcPr>
          <w:p w:rsidR="00587587" w:rsidRDefault="00587587" w:rsidP="00DD6798">
            <w:pPr>
              <w:rPr>
                <w:b/>
                <w:lang w:val="es-ES"/>
              </w:rPr>
            </w:pPr>
            <w:r>
              <w:rPr>
                <w:b/>
                <w:lang w:val="es-ES"/>
              </w:rPr>
              <w:t>Valor inicial</w:t>
            </w:r>
          </w:p>
        </w:tc>
      </w:tr>
      <w:tr w:rsidR="00587587" w:rsidTr="00233C6C">
        <w:trPr>
          <w:cantSplit/>
        </w:trPr>
        <w:tc>
          <w:tcPr>
            <w:tcW w:w="2313" w:type="dxa"/>
          </w:tcPr>
          <w:p w:rsidR="00587587" w:rsidRDefault="00587587" w:rsidP="00DD6798">
            <w:pPr>
              <w:rPr>
                <w:lang w:val="es-ES"/>
              </w:rPr>
            </w:pPr>
            <w:proofErr w:type="spellStart"/>
            <w:r>
              <w:rPr>
                <w:lang w:val="es-ES"/>
              </w:rPr>
              <w:t>Codigo</w:t>
            </w:r>
            <w:proofErr w:type="spellEnd"/>
          </w:p>
        </w:tc>
        <w:tc>
          <w:tcPr>
            <w:tcW w:w="2488" w:type="dxa"/>
          </w:tcPr>
          <w:p w:rsidR="00587587" w:rsidRDefault="00587587" w:rsidP="00DD6798">
            <w:pPr>
              <w:rPr>
                <w:lang w:val="es-ES"/>
              </w:rPr>
            </w:pPr>
            <w:r>
              <w:rPr>
                <w:lang w:val="es-ES"/>
              </w:rPr>
              <w:t>Código de Informe de cierre</w:t>
            </w:r>
          </w:p>
        </w:tc>
        <w:tc>
          <w:tcPr>
            <w:tcW w:w="1922" w:type="dxa"/>
          </w:tcPr>
          <w:p w:rsidR="00587587" w:rsidRDefault="00587587" w:rsidP="00DD6798">
            <w:pPr>
              <w:rPr>
                <w:lang w:val="es-ES"/>
              </w:rPr>
            </w:pPr>
            <w:proofErr w:type="spellStart"/>
            <w:r>
              <w:rPr>
                <w:lang w:val="es-ES"/>
              </w:rPr>
              <w:t>String</w:t>
            </w:r>
            <w:proofErr w:type="spellEnd"/>
          </w:p>
        </w:tc>
        <w:tc>
          <w:tcPr>
            <w:tcW w:w="1499" w:type="dxa"/>
          </w:tcPr>
          <w:p w:rsidR="00587587" w:rsidRDefault="00587587" w:rsidP="00DD6798">
            <w:pPr>
              <w:rPr>
                <w:lang w:val="es-ES"/>
              </w:rPr>
            </w:pPr>
          </w:p>
        </w:tc>
      </w:tr>
      <w:tr w:rsidR="00587587" w:rsidTr="00233C6C">
        <w:trPr>
          <w:cantSplit/>
        </w:trPr>
        <w:tc>
          <w:tcPr>
            <w:tcW w:w="2313" w:type="dxa"/>
          </w:tcPr>
          <w:p w:rsidR="00587587" w:rsidRDefault="00587587" w:rsidP="00DD6798">
            <w:pPr>
              <w:rPr>
                <w:lang w:val="es-ES"/>
              </w:rPr>
            </w:pPr>
            <w:r>
              <w:rPr>
                <w:lang w:val="es-ES"/>
              </w:rPr>
              <w:t>Estado</w:t>
            </w:r>
          </w:p>
        </w:tc>
        <w:tc>
          <w:tcPr>
            <w:tcW w:w="2488" w:type="dxa"/>
          </w:tcPr>
          <w:p w:rsidR="00587587" w:rsidRDefault="00587587" w:rsidP="00DD6798">
            <w:pPr>
              <w:rPr>
                <w:lang w:val="es-ES"/>
              </w:rPr>
            </w:pPr>
            <w:r>
              <w:rPr>
                <w:lang w:val="es-ES"/>
              </w:rPr>
              <w:t xml:space="preserve">Estado de </w:t>
            </w:r>
            <w:proofErr w:type="spellStart"/>
            <w:r>
              <w:rPr>
                <w:lang w:val="es-ES"/>
              </w:rPr>
              <w:t>InformeCierre</w:t>
            </w:r>
            <w:proofErr w:type="spellEnd"/>
          </w:p>
        </w:tc>
        <w:tc>
          <w:tcPr>
            <w:tcW w:w="1922" w:type="dxa"/>
          </w:tcPr>
          <w:p w:rsidR="00587587" w:rsidRDefault="00587587" w:rsidP="00DD6798">
            <w:pPr>
              <w:rPr>
                <w:lang w:val="es-ES"/>
              </w:rPr>
            </w:pPr>
            <w:r>
              <w:rPr>
                <w:lang w:val="es-ES"/>
              </w:rPr>
              <w:t>Bit</w:t>
            </w:r>
          </w:p>
        </w:tc>
        <w:tc>
          <w:tcPr>
            <w:tcW w:w="1499" w:type="dxa"/>
          </w:tcPr>
          <w:p w:rsidR="00587587" w:rsidRDefault="00587587" w:rsidP="00DD6798">
            <w:pPr>
              <w:rPr>
                <w:lang w:val="es-ES"/>
              </w:rPr>
            </w:pPr>
          </w:p>
        </w:tc>
      </w:tr>
    </w:tbl>
    <w:p w:rsidR="00587587" w:rsidRPr="00494DBC" w:rsidRDefault="00587587" w:rsidP="00233C6C">
      <w:pPr>
        <w:pStyle w:val="Prrafodelista"/>
        <w:spacing w:after="0"/>
        <w:ind w:left="567"/>
        <w:contextualSpacing w:val="0"/>
        <w:rPr>
          <w:rFonts w:ascii="Arial" w:hAnsi="Arial" w:cs="Arial"/>
          <w:b/>
          <w:sz w:val="24"/>
          <w:szCs w:val="24"/>
        </w:rPr>
      </w:pPr>
      <w:bookmarkStart w:id="81" w:name="_Toc325242324"/>
    </w:p>
    <w:p w:rsidR="00587587" w:rsidRPr="00494DBC" w:rsidRDefault="00587587" w:rsidP="00897028">
      <w:pPr>
        <w:pStyle w:val="Prrafodelista"/>
        <w:numPr>
          <w:ilvl w:val="1"/>
          <w:numId w:val="8"/>
        </w:numPr>
        <w:spacing w:after="0"/>
        <w:ind w:left="567" w:hanging="283"/>
        <w:contextualSpacing w:val="0"/>
        <w:rPr>
          <w:rFonts w:ascii="Arial" w:hAnsi="Arial" w:cs="Arial"/>
          <w:b/>
          <w:sz w:val="24"/>
          <w:szCs w:val="24"/>
        </w:rPr>
      </w:pPr>
      <w:r w:rsidRPr="00494DBC">
        <w:rPr>
          <w:rFonts w:ascii="Arial" w:hAnsi="Arial" w:cs="Arial"/>
          <w:b/>
          <w:sz w:val="24"/>
          <w:szCs w:val="24"/>
        </w:rPr>
        <w:t>CC_EN009_Buena_Pro</w:t>
      </w:r>
      <w:bookmarkEnd w:id="81"/>
    </w:p>
    <w:p w:rsidR="00587587" w:rsidRPr="00233C6C" w:rsidRDefault="00587587" w:rsidP="00233C6C">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87587" w:rsidTr="00233C6C">
        <w:trPr>
          <w:cantSplit/>
        </w:trPr>
        <w:tc>
          <w:tcPr>
            <w:tcW w:w="2313" w:type="dxa"/>
            <w:shd w:val="clear" w:color="auto" w:fill="F2DBDB"/>
          </w:tcPr>
          <w:p w:rsidR="00587587" w:rsidRDefault="00587587" w:rsidP="00F63F64">
            <w:pPr>
              <w:spacing w:after="0"/>
              <w:rPr>
                <w:b/>
                <w:lang w:val="es-ES"/>
              </w:rPr>
            </w:pPr>
            <w:r>
              <w:rPr>
                <w:b/>
                <w:lang w:val="es-ES"/>
              </w:rPr>
              <w:t>Nombre</w:t>
            </w:r>
          </w:p>
        </w:tc>
        <w:tc>
          <w:tcPr>
            <w:tcW w:w="2488" w:type="dxa"/>
            <w:shd w:val="clear" w:color="auto" w:fill="F2DBDB"/>
          </w:tcPr>
          <w:p w:rsidR="00587587" w:rsidRDefault="00587587" w:rsidP="00F63F64">
            <w:pPr>
              <w:spacing w:after="0"/>
              <w:rPr>
                <w:b/>
                <w:lang w:val="es-ES"/>
              </w:rPr>
            </w:pPr>
            <w:r>
              <w:rPr>
                <w:b/>
                <w:lang w:val="es-ES"/>
              </w:rPr>
              <w:t>Descripción</w:t>
            </w:r>
          </w:p>
        </w:tc>
        <w:tc>
          <w:tcPr>
            <w:tcW w:w="1922" w:type="dxa"/>
            <w:shd w:val="clear" w:color="auto" w:fill="F2DBDB"/>
          </w:tcPr>
          <w:p w:rsidR="00587587" w:rsidRDefault="00587587" w:rsidP="00F63F64">
            <w:pPr>
              <w:spacing w:after="0"/>
              <w:rPr>
                <w:b/>
                <w:lang w:val="es-ES"/>
              </w:rPr>
            </w:pPr>
            <w:r>
              <w:rPr>
                <w:b/>
                <w:lang w:val="es-ES"/>
              </w:rPr>
              <w:t>Tipo</w:t>
            </w:r>
          </w:p>
        </w:tc>
        <w:tc>
          <w:tcPr>
            <w:tcW w:w="1499" w:type="dxa"/>
            <w:shd w:val="clear" w:color="auto" w:fill="F2DBDB"/>
          </w:tcPr>
          <w:p w:rsidR="00587587" w:rsidRDefault="00587587" w:rsidP="00F63F64">
            <w:pPr>
              <w:spacing w:after="0"/>
              <w:rPr>
                <w:b/>
                <w:lang w:val="es-ES"/>
              </w:rPr>
            </w:pPr>
            <w:r>
              <w:rPr>
                <w:b/>
                <w:lang w:val="es-ES"/>
              </w:rPr>
              <w:t>Valor inicial</w:t>
            </w:r>
          </w:p>
        </w:tc>
      </w:tr>
      <w:tr w:rsidR="00587587" w:rsidTr="00233C6C">
        <w:trPr>
          <w:cantSplit/>
        </w:trPr>
        <w:tc>
          <w:tcPr>
            <w:tcW w:w="2313" w:type="dxa"/>
          </w:tcPr>
          <w:p w:rsidR="00587587" w:rsidRDefault="00587587" w:rsidP="00F63F64">
            <w:pPr>
              <w:spacing w:after="0"/>
              <w:rPr>
                <w:lang w:val="es-ES"/>
              </w:rPr>
            </w:pPr>
            <w:proofErr w:type="spellStart"/>
            <w:r>
              <w:rPr>
                <w:lang w:val="es-ES"/>
              </w:rPr>
              <w:t>Codigo</w:t>
            </w:r>
            <w:proofErr w:type="spellEnd"/>
          </w:p>
        </w:tc>
        <w:tc>
          <w:tcPr>
            <w:tcW w:w="2488" w:type="dxa"/>
          </w:tcPr>
          <w:p w:rsidR="00587587" w:rsidRDefault="00587587" w:rsidP="00F63F64">
            <w:pPr>
              <w:tabs>
                <w:tab w:val="center" w:pos="1174"/>
              </w:tabs>
              <w:spacing w:after="0"/>
              <w:rPr>
                <w:lang w:val="es-ES"/>
              </w:rPr>
            </w:pPr>
            <w:r>
              <w:rPr>
                <w:lang w:val="es-ES"/>
              </w:rPr>
              <w:t>Código de Buena Pro</w:t>
            </w:r>
          </w:p>
        </w:tc>
        <w:tc>
          <w:tcPr>
            <w:tcW w:w="1922" w:type="dxa"/>
          </w:tcPr>
          <w:p w:rsidR="00587587" w:rsidRDefault="00587587" w:rsidP="00F63F64">
            <w:pPr>
              <w:spacing w:after="0"/>
              <w:rPr>
                <w:lang w:val="es-ES"/>
              </w:rPr>
            </w:pPr>
            <w:proofErr w:type="spellStart"/>
            <w:r>
              <w:rPr>
                <w:lang w:val="es-ES"/>
              </w:rPr>
              <w:t>String</w:t>
            </w:r>
            <w:proofErr w:type="spellEnd"/>
          </w:p>
        </w:tc>
        <w:tc>
          <w:tcPr>
            <w:tcW w:w="1499" w:type="dxa"/>
          </w:tcPr>
          <w:p w:rsidR="00587587" w:rsidRDefault="00587587" w:rsidP="00F63F64">
            <w:pPr>
              <w:spacing w:after="0"/>
              <w:rPr>
                <w:lang w:val="es-ES"/>
              </w:rPr>
            </w:pPr>
          </w:p>
        </w:tc>
      </w:tr>
      <w:tr w:rsidR="00587587" w:rsidTr="00233C6C">
        <w:trPr>
          <w:cantSplit/>
        </w:trPr>
        <w:tc>
          <w:tcPr>
            <w:tcW w:w="2313" w:type="dxa"/>
          </w:tcPr>
          <w:p w:rsidR="00587587" w:rsidRDefault="00587587" w:rsidP="00F63F64">
            <w:pPr>
              <w:spacing w:after="0"/>
              <w:rPr>
                <w:lang w:val="es-ES"/>
              </w:rPr>
            </w:pPr>
            <w:proofErr w:type="spellStart"/>
            <w:r>
              <w:rPr>
                <w:lang w:val="es-ES"/>
              </w:rPr>
              <w:t>Descripcion</w:t>
            </w:r>
            <w:proofErr w:type="spellEnd"/>
          </w:p>
        </w:tc>
        <w:tc>
          <w:tcPr>
            <w:tcW w:w="2488" w:type="dxa"/>
          </w:tcPr>
          <w:p w:rsidR="00587587" w:rsidRDefault="00587587" w:rsidP="00F63F64">
            <w:pPr>
              <w:spacing w:after="0"/>
              <w:rPr>
                <w:lang w:val="es-ES"/>
              </w:rPr>
            </w:pPr>
            <w:r>
              <w:rPr>
                <w:lang w:val="es-ES"/>
              </w:rPr>
              <w:t>Descripción de Buena Pro</w:t>
            </w:r>
          </w:p>
        </w:tc>
        <w:tc>
          <w:tcPr>
            <w:tcW w:w="1922" w:type="dxa"/>
          </w:tcPr>
          <w:p w:rsidR="00587587" w:rsidRDefault="00587587" w:rsidP="00F63F64">
            <w:pPr>
              <w:spacing w:after="0"/>
              <w:rPr>
                <w:lang w:val="es-ES"/>
              </w:rPr>
            </w:pPr>
            <w:proofErr w:type="spellStart"/>
            <w:r>
              <w:rPr>
                <w:lang w:val="es-ES"/>
              </w:rPr>
              <w:t>String</w:t>
            </w:r>
            <w:proofErr w:type="spellEnd"/>
          </w:p>
        </w:tc>
        <w:tc>
          <w:tcPr>
            <w:tcW w:w="1499" w:type="dxa"/>
          </w:tcPr>
          <w:p w:rsidR="00587587" w:rsidRDefault="00587587" w:rsidP="00F63F64">
            <w:pPr>
              <w:spacing w:after="0"/>
              <w:rPr>
                <w:lang w:val="es-ES"/>
              </w:rPr>
            </w:pPr>
          </w:p>
        </w:tc>
      </w:tr>
    </w:tbl>
    <w:p w:rsidR="00587587" w:rsidRDefault="00587587" w:rsidP="00F63F64">
      <w:pPr>
        <w:pStyle w:val="Ttulo1"/>
        <w:ind w:left="360" w:hanging="360"/>
        <w:rPr>
          <w:color w:val="E36C0A"/>
          <w:lang w:val="es-ES"/>
        </w:rPr>
      </w:pPr>
      <w:bookmarkStart w:id="82" w:name="_Toc325242326"/>
    </w:p>
    <w:p w:rsidR="00587587" w:rsidRPr="00F63F64" w:rsidRDefault="00587587" w:rsidP="00897028">
      <w:pPr>
        <w:pStyle w:val="Prrafodelista"/>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 xml:space="preserve">CC_EN010_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2"/>
      <w:proofErr w:type="spellEnd"/>
    </w:p>
    <w:p w:rsidR="00587587" w:rsidRPr="00F63F64" w:rsidRDefault="00587587"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87587" w:rsidTr="00F63F64">
        <w:trPr>
          <w:cantSplit/>
        </w:trPr>
        <w:tc>
          <w:tcPr>
            <w:tcW w:w="2313" w:type="dxa"/>
            <w:shd w:val="clear" w:color="auto" w:fill="F2DBDB"/>
          </w:tcPr>
          <w:p w:rsidR="00587587" w:rsidRDefault="00587587" w:rsidP="00F63F64">
            <w:pPr>
              <w:spacing w:after="0"/>
              <w:rPr>
                <w:b/>
                <w:lang w:val="es-ES"/>
              </w:rPr>
            </w:pPr>
            <w:r>
              <w:rPr>
                <w:b/>
                <w:lang w:val="es-ES"/>
              </w:rPr>
              <w:t>Nombre</w:t>
            </w:r>
          </w:p>
        </w:tc>
        <w:tc>
          <w:tcPr>
            <w:tcW w:w="2488" w:type="dxa"/>
            <w:shd w:val="clear" w:color="auto" w:fill="F2DBDB"/>
          </w:tcPr>
          <w:p w:rsidR="00587587" w:rsidRDefault="00587587" w:rsidP="00F63F64">
            <w:pPr>
              <w:spacing w:after="0"/>
              <w:rPr>
                <w:b/>
                <w:lang w:val="es-ES"/>
              </w:rPr>
            </w:pPr>
            <w:r>
              <w:rPr>
                <w:b/>
                <w:lang w:val="es-ES"/>
              </w:rPr>
              <w:t>Descripción</w:t>
            </w:r>
          </w:p>
        </w:tc>
        <w:tc>
          <w:tcPr>
            <w:tcW w:w="1922" w:type="dxa"/>
            <w:shd w:val="clear" w:color="auto" w:fill="F2DBDB"/>
          </w:tcPr>
          <w:p w:rsidR="00587587" w:rsidRDefault="00587587" w:rsidP="00F63F64">
            <w:pPr>
              <w:spacing w:after="0"/>
              <w:rPr>
                <w:b/>
                <w:lang w:val="es-ES"/>
              </w:rPr>
            </w:pPr>
            <w:r>
              <w:rPr>
                <w:b/>
                <w:lang w:val="es-ES"/>
              </w:rPr>
              <w:t>Tipo</w:t>
            </w:r>
          </w:p>
        </w:tc>
        <w:tc>
          <w:tcPr>
            <w:tcW w:w="1499" w:type="dxa"/>
            <w:shd w:val="clear" w:color="auto" w:fill="F2DBDB"/>
          </w:tcPr>
          <w:p w:rsidR="00587587" w:rsidRDefault="00587587" w:rsidP="00F63F64">
            <w:pPr>
              <w:spacing w:after="0"/>
              <w:rPr>
                <w:b/>
                <w:lang w:val="es-ES"/>
              </w:rPr>
            </w:pPr>
            <w:r>
              <w:rPr>
                <w:b/>
                <w:lang w:val="es-ES"/>
              </w:rPr>
              <w:t>Valor inicial</w:t>
            </w:r>
          </w:p>
        </w:tc>
      </w:tr>
      <w:tr w:rsidR="00587587" w:rsidTr="00F63F64">
        <w:trPr>
          <w:cantSplit/>
        </w:trPr>
        <w:tc>
          <w:tcPr>
            <w:tcW w:w="2313" w:type="dxa"/>
          </w:tcPr>
          <w:p w:rsidR="00587587" w:rsidRDefault="00587587" w:rsidP="00F63F64">
            <w:pPr>
              <w:spacing w:after="0"/>
              <w:rPr>
                <w:lang w:val="es-ES"/>
              </w:rPr>
            </w:pPr>
            <w:proofErr w:type="spellStart"/>
            <w:r>
              <w:rPr>
                <w:lang w:val="es-ES"/>
              </w:rPr>
              <w:t>Codigo</w:t>
            </w:r>
            <w:proofErr w:type="spellEnd"/>
          </w:p>
        </w:tc>
        <w:tc>
          <w:tcPr>
            <w:tcW w:w="2488" w:type="dxa"/>
          </w:tcPr>
          <w:p w:rsidR="00587587" w:rsidRDefault="00587587" w:rsidP="00F63F64">
            <w:pPr>
              <w:spacing w:after="0"/>
              <w:rPr>
                <w:lang w:val="es-ES"/>
              </w:rPr>
            </w:pPr>
            <w:r>
              <w:rPr>
                <w:lang w:val="es-ES"/>
              </w:rPr>
              <w:t>Código de Solicitud de Cambio</w:t>
            </w:r>
          </w:p>
        </w:tc>
        <w:tc>
          <w:tcPr>
            <w:tcW w:w="1922" w:type="dxa"/>
          </w:tcPr>
          <w:p w:rsidR="00587587" w:rsidRDefault="00587587" w:rsidP="00F63F64">
            <w:pPr>
              <w:spacing w:after="0"/>
              <w:rPr>
                <w:lang w:val="es-ES"/>
              </w:rPr>
            </w:pPr>
            <w:proofErr w:type="spellStart"/>
            <w:r>
              <w:rPr>
                <w:lang w:val="es-ES"/>
              </w:rPr>
              <w:t>String</w:t>
            </w:r>
            <w:proofErr w:type="spellEnd"/>
          </w:p>
        </w:tc>
        <w:tc>
          <w:tcPr>
            <w:tcW w:w="1499" w:type="dxa"/>
          </w:tcPr>
          <w:p w:rsidR="00587587" w:rsidRDefault="00587587" w:rsidP="00F63F64">
            <w:pPr>
              <w:spacing w:after="0"/>
              <w:rPr>
                <w:lang w:val="es-ES"/>
              </w:rPr>
            </w:pPr>
          </w:p>
        </w:tc>
      </w:tr>
      <w:tr w:rsidR="00587587" w:rsidTr="00F63F64">
        <w:trPr>
          <w:cantSplit/>
        </w:trPr>
        <w:tc>
          <w:tcPr>
            <w:tcW w:w="2313" w:type="dxa"/>
          </w:tcPr>
          <w:p w:rsidR="00587587" w:rsidRDefault="00587587" w:rsidP="00F63F64">
            <w:pPr>
              <w:spacing w:after="0"/>
              <w:rPr>
                <w:lang w:val="es-ES"/>
              </w:rPr>
            </w:pPr>
            <w:proofErr w:type="spellStart"/>
            <w:r>
              <w:rPr>
                <w:lang w:val="es-ES"/>
              </w:rPr>
              <w:t>Descripcion</w:t>
            </w:r>
            <w:proofErr w:type="spellEnd"/>
          </w:p>
        </w:tc>
        <w:tc>
          <w:tcPr>
            <w:tcW w:w="2488" w:type="dxa"/>
          </w:tcPr>
          <w:p w:rsidR="00587587" w:rsidRDefault="00587587" w:rsidP="00F63F64">
            <w:pPr>
              <w:spacing w:after="0"/>
              <w:rPr>
                <w:lang w:val="es-ES"/>
              </w:rPr>
            </w:pPr>
            <w:r>
              <w:rPr>
                <w:lang w:val="es-ES"/>
              </w:rPr>
              <w:t>Descripción de Solicitud de Cambio</w:t>
            </w:r>
          </w:p>
        </w:tc>
        <w:tc>
          <w:tcPr>
            <w:tcW w:w="1922" w:type="dxa"/>
          </w:tcPr>
          <w:p w:rsidR="00587587" w:rsidRDefault="00587587" w:rsidP="00F63F64">
            <w:pPr>
              <w:spacing w:after="0"/>
              <w:rPr>
                <w:lang w:val="es-ES"/>
              </w:rPr>
            </w:pPr>
            <w:proofErr w:type="spellStart"/>
            <w:r>
              <w:rPr>
                <w:lang w:val="es-ES"/>
              </w:rPr>
              <w:t>String</w:t>
            </w:r>
            <w:proofErr w:type="spellEnd"/>
          </w:p>
        </w:tc>
        <w:tc>
          <w:tcPr>
            <w:tcW w:w="1499" w:type="dxa"/>
          </w:tcPr>
          <w:p w:rsidR="00587587" w:rsidRDefault="00587587" w:rsidP="00F63F64">
            <w:pPr>
              <w:spacing w:after="0"/>
              <w:rPr>
                <w:lang w:val="es-ES"/>
              </w:rPr>
            </w:pPr>
          </w:p>
        </w:tc>
      </w:tr>
      <w:tr w:rsidR="00587587" w:rsidTr="00F63F64">
        <w:trPr>
          <w:cantSplit/>
        </w:trPr>
        <w:tc>
          <w:tcPr>
            <w:tcW w:w="2313" w:type="dxa"/>
          </w:tcPr>
          <w:p w:rsidR="00587587" w:rsidRDefault="00587587" w:rsidP="00F63F64">
            <w:pPr>
              <w:spacing w:after="0"/>
              <w:rPr>
                <w:lang w:val="es-ES"/>
              </w:rPr>
            </w:pPr>
            <w:r>
              <w:rPr>
                <w:lang w:val="es-ES"/>
              </w:rPr>
              <w:t>Estado</w:t>
            </w:r>
          </w:p>
        </w:tc>
        <w:tc>
          <w:tcPr>
            <w:tcW w:w="2488" w:type="dxa"/>
          </w:tcPr>
          <w:p w:rsidR="00587587" w:rsidRDefault="00587587" w:rsidP="00F63F64">
            <w:pPr>
              <w:spacing w:after="0"/>
              <w:rPr>
                <w:lang w:val="es-ES"/>
              </w:rPr>
            </w:pPr>
            <w:r>
              <w:rPr>
                <w:lang w:val="es-ES"/>
              </w:rPr>
              <w:t>Estado de Solicitud de Cambio</w:t>
            </w:r>
          </w:p>
        </w:tc>
        <w:tc>
          <w:tcPr>
            <w:tcW w:w="1922" w:type="dxa"/>
          </w:tcPr>
          <w:p w:rsidR="00587587" w:rsidRDefault="00587587" w:rsidP="00F63F64">
            <w:pPr>
              <w:spacing w:after="0"/>
              <w:rPr>
                <w:lang w:val="es-ES"/>
              </w:rPr>
            </w:pPr>
            <w:r>
              <w:rPr>
                <w:lang w:val="es-ES"/>
              </w:rPr>
              <w:t>Bit</w:t>
            </w:r>
          </w:p>
        </w:tc>
        <w:tc>
          <w:tcPr>
            <w:tcW w:w="1499" w:type="dxa"/>
          </w:tcPr>
          <w:p w:rsidR="00587587" w:rsidRDefault="00587587" w:rsidP="00F63F64">
            <w:pPr>
              <w:spacing w:after="0"/>
              <w:rPr>
                <w:lang w:val="es-ES"/>
              </w:rPr>
            </w:pPr>
          </w:p>
        </w:tc>
      </w:tr>
    </w:tbl>
    <w:p w:rsidR="00587587" w:rsidRPr="003B65C1" w:rsidRDefault="00587587">
      <w:pPr>
        <w:spacing w:after="0" w:line="240" w:lineRule="auto"/>
        <w:rPr>
          <w:rFonts w:ascii="Arial" w:hAnsi="Arial" w:cs="Arial"/>
          <w:sz w:val="24"/>
          <w:szCs w:val="24"/>
        </w:rPr>
      </w:pPr>
    </w:p>
    <w:p w:rsidR="00587587" w:rsidRDefault="00587587">
      <w:pPr>
        <w:spacing w:after="0" w:line="240" w:lineRule="auto"/>
        <w:rPr>
          <w:rFonts w:ascii="Arial" w:hAnsi="Arial" w:cs="Arial"/>
          <w:b/>
          <w:sz w:val="24"/>
          <w:szCs w:val="24"/>
        </w:rPr>
      </w:pPr>
      <w:bookmarkStart w:id="83" w:name="_Toc325242328"/>
      <w:r>
        <w:rPr>
          <w:rFonts w:ascii="Arial" w:hAnsi="Arial" w:cs="Arial"/>
          <w:b/>
          <w:sz w:val="24"/>
          <w:szCs w:val="24"/>
        </w:rPr>
        <w:br w:type="page"/>
      </w:r>
    </w:p>
    <w:p w:rsidR="00587587" w:rsidRPr="00CC7225" w:rsidRDefault="00587587" w:rsidP="00897028">
      <w:pPr>
        <w:pStyle w:val="Prrafodelista"/>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lastRenderedPageBreak/>
        <w:t xml:space="preserve">CC_E011_ </w:t>
      </w:r>
      <w:proofErr w:type="spellStart"/>
      <w:r w:rsidRPr="00CC7225">
        <w:rPr>
          <w:rFonts w:ascii="Arial" w:hAnsi="Arial" w:cs="Arial"/>
          <w:b/>
          <w:sz w:val="24"/>
          <w:szCs w:val="24"/>
        </w:rPr>
        <w:t>Solicitud</w:t>
      </w:r>
      <w:r>
        <w:rPr>
          <w:rFonts w:ascii="Arial" w:hAnsi="Arial" w:cs="Arial"/>
          <w:b/>
          <w:sz w:val="24"/>
          <w:szCs w:val="24"/>
        </w:rPr>
        <w:t>_</w:t>
      </w:r>
      <w:r w:rsidRPr="00CC7225">
        <w:rPr>
          <w:rFonts w:ascii="Arial" w:hAnsi="Arial" w:cs="Arial"/>
          <w:b/>
          <w:sz w:val="24"/>
          <w:szCs w:val="24"/>
        </w:rPr>
        <w:t>Adenda</w:t>
      </w:r>
      <w:bookmarkEnd w:id="83"/>
      <w:proofErr w:type="spellEnd"/>
    </w:p>
    <w:p w:rsidR="00587587" w:rsidRDefault="00587587"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87587" w:rsidTr="00CC7225">
        <w:trPr>
          <w:cantSplit/>
        </w:trPr>
        <w:tc>
          <w:tcPr>
            <w:tcW w:w="2313" w:type="dxa"/>
            <w:shd w:val="clear" w:color="auto" w:fill="F2DBDB"/>
          </w:tcPr>
          <w:p w:rsidR="00587587" w:rsidRDefault="00587587" w:rsidP="00CC7225">
            <w:pPr>
              <w:spacing w:after="0"/>
              <w:rPr>
                <w:b/>
                <w:lang w:val="es-ES"/>
              </w:rPr>
            </w:pPr>
            <w:r>
              <w:rPr>
                <w:b/>
                <w:lang w:val="es-ES"/>
              </w:rPr>
              <w:t>Nombre</w:t>
            </w:r>
          </w:p>
        </w:tc>
        <w:tc>
          <w:tcPr>
            <w:tcW w:w="2488" w:type="dxa"/>
            <w:shd w:val="clear" w:color="auto" w:fill="F2DBDB"/>
          </w:tcPr>
          <w:p w:rsidR="00587587" w:rsidRDefault="00587587" w:rsidP="00CC7225">
            <w:pPr>
              <w:spacing w:after="0"/>
              <w:rPr>
                <w:b/>
                <w:lang w:val="es-ES"/>
              </w:rPr>
            </w:pPr>
            <w:r>
              <w:rPr>
                <w:b/>
                <w:lang w:val="es-ES"/>
              </w:rPr>
              <w:t>Descripción</w:t>
            </w:r>
          </w:p>
        </w:tc>
        <w:tc>
          <w:tcPr>
            <w:tcW w:w="1922" w:type="dxa"/>
            <w:shd w:val="clear" w:color="auto" w:fill="F2DBDB"/>
          </w:tcPr>
          <w:p w:rsidR="00587587" w:rsidRDefault="00587587" w:rsidP="00CC7225">
            <w:pPr>
              <w:spacing w:after="0"/>
              <w:rPr>
                <w:b/>
                <w:lang w:val="es-ES"/>
              </w:rPr>
            </w:pPr>
            <w:r>
              <w:rPr>
                <w:b/>
                <w:lang w:val="es-ES"/>
              </w:rPr>
              <w:t>Tipo</w:t>
            </w:r>
          </w:p>
        </w:tc>
        <w:tc>
          <w:tcPr>
            <w:tcW w:w="1499" w:type="dxa"/>
            <w:shd w:val="clear" w:color="auto" w:fill="F2DBDB"/>
          </w:tcPr>
          <w:p w:rsidR="00587587" w:rsidRDefault="00587587" w:rsidP="00CC7225">
            <w:pPr>
              <w:spacing w:after="0"/>
              <w:rPr>
                <w:b/>
                <w:lang w:val="es-ES"/>
              </w:rPr>
            </w:pPr>
            <w:r>
              <w:rPr>
                <w:b/>
                <w:lang w:val="es-ES"/>
              </w:rPr>
              <w:t>Valor inicial</w:t>
            </w:r>
          </w:p>
        </w:tc>
      </w:tr>
      <w:tr w:rsidR="00587587" w:rsidTr="00CC7225">
        <w:trPr>
          <w:cantSplit/>
        </w:trPr>
        <w:tc>
          <w:tcPr>
            <w:tcW w:w="2313" w:type="dxa"/>
          </w:tcPr>
          <w:p w:rsidR="00587587" w:rsidRDefault="00587587" w:rsidP="00CC7225">
            <w:pPr>
              <w:spacing w:after="0"/>
              <w:rPr>
                <w:lang w:val="es-ES"/>
              </w:rPr>
            </w:pPr>
            <w:proofErr w:type="spellStart"/>
            <w:r>
              <w:rPr>
                <w:lang w:val="es-ES"/>
              </w:rPr>
              <w:t>Codigo</w:t>
            </w:r>
            <w:proofErr w:type="spellEnd"/>
          </w:p>
        </w:tc>
        <w:tc>
          <w:tcPr>
            <w:tcW w:w="2488" w:type="dxa"/>
          </w:tcPr>
          <w:p w:rsidR="00587587" w:rsidRDefault="00587587" w:rsidP="00CC7225">
            <w:pPr>
              <w:spacing w:after="0"/>
              <w:rPr>
                <w:lang w:val="es-ES"/>
              </w:rPr>
            </w:pPr>
            <w:r>
              <w:rPr>
                <w:lang w:val="es-ES"/>
              </w:rPr>
              <w:t>Código de Solicitud de Adenda</w:t>
            </w:r>
          </w:p>
        </w:tc>
        <w:tc>
          <w:tcPr>
            <w:tcW w:w="1922" w:type="dxa"/>
          </w:tcPr>
          <w:p w:rsidR="00587587" w:rsidRDefault="00587587" w:rsidP="00CC7225">
            <w:pPr>
              <w:spacing w:after="0"/>
              <w:rPr>
                <w:lang w:val="es-ES"/>
              </w:rPr>
            </w:pPr>
            <w:proofErr w:type="spellStart"/>
            <w:r>
              <w:rPr>
                <w:lang w:val="es-ES"/>
              </w:rPr>
              <w:t>String</w:t>
            </w:r>
            <w:proofErr w:type="spellEnd"/>
          </w:p>
        </w:tc>
        <w:tc>
          <w:tcPr>
            <w:tcW w:w="1499" w:type="dxa"/>
          </w:tcPr>
          <w:p w:rsidR="00587587" w:rsidRDefault="00587587" w:rsidP="00CC7225">
            <w:pPr>
              <w:spacing w:after="0"/>
              <w:rPr>
                <w:lang w:val="es-ES"/>
              </w:rPr>
            </w:pPr>
          </w:p>
        </w:tc>
      </w:tr>
      <w:tr w:rsidR="00587587" w:rsidTr="00CC7225">
        <w:trPr>
          <w:cantSplit/>
        </w:trPr>
        <w:tc>
          <w:tcPr>
            <w:tcW w:w="2313" w:type="dxa"/>
          </w:tcPr>
          <w:p w:rsidR="00587587" w:rsidRDefault="00587587" w:rsidP="00CC7225">
            <w:pPr>
              <w:spacing w:after="0"/>
              <w:rPr>
                <w:lang w:val="es-ES"/>
              </w:rPr>
            </w:pPr>
            <w:proofErr w:type="spellStart"/>
            <w:r>
              <w:rPr>
                <w:lang w:val="es-ES"/>
              </w:rPr>
              <w:t>Descripcion</w:t>
            </w:r>
            <w:proofErr w:type="spellEnd"/>
          </w:p>
        </w:tc>
        <w:tc>
          <w:tcPr>
            <w:tcW w:w="2488" w:type="dxa"/>
          </w:tcPr>
          <w:p w:rsidR="00587587" w:rsidRDefault="00587587" w:rsidP="00CC7225">
            <w:pPr>
              <w:spacing w:after="0"/>
              <w:rPr>
                <w:lang w:val="es-ES"/>
              </w:rPr>
            </w:pPr>
            <w:r>
              <w:rPr>
                <w:lang w:val="es-ES"/>
              </w:rPr>
              <w:t>Descripción de Solicitud de Adenda</w:t>
            </w:r>
          </w:p>
        </w:tc>
        <w:tc>
          <w:tcPr>
            <w:tcW w:w="1922" w:type="dxa"/>
          </w:tcPr>
          <w:p w:rsidR="00587587" w:rsidRDefault="00587587" w:rsidP="00CC7225">
            <w:pPr>
              <w:spacing w:after="0"/>
              <w:rPr>
                <w:lang w:val="es-ES"/>
              </w:rPr>
            </w:pPr>
            <w:proofErr w:type="spellStart"/>
            <w:r>
              <w:rPr>
                <w:lang w:val="es-ES"/>
              </w:rPr>
              <w:t>String</w:t>
            </w:r>
            <w:proofErr w:type="spellEnd"/>
          </w:p>
        </w:tc>
        <w:tc>
          <w:tcPr>
            <w:tcW w:w="1499" w:type="dxa"/>
          </w:tcPr>
          <w:p w:rsidR="00587587" w:rsidRDefault="00587587" w:rsidP="00CC7225">
            <w:pPr>
              <w:spacing w:after="0"/>
              <w:rPr>
                <w:lang w:val="es-ES"/>
              </w:rPr>
            </w:pPr>
          </w:p>
        </w:tc>
      </w:tr>
      <w:tr w:rsidR="00587587" w:rsidTr="00CC7225">
        <w:trPr>
          <w:cantSplit/>
        </w:trPr>
        <w:tc>
          <w:tcPr>
            <w:tcW w:w="2313" w:type="dxa"/>
          </w:tcPr>
          <w:p w:rsidR="00587587" w:rsidRDefault="00587587" w:rsidP="00CC7225">
            <w:pPr>
              <w:spacing w:after="0"/>
              <w:rPr>
                <w:lang w:val="es-ES"/>
              </w:rPr>
            </w:pPr>
            <w:r>
              <w:rPr>
                <w:lang w:val="es-ES"/>
              </w:rPr>
              <w:t>Estado</w:t>
            </w:r>
          </w:p>
        </w:tc>
        <w:tc>
          <w:tcPr>
            <w:tcW w:w="2488" w:type="dxa"/>
          </w:tcPr>
          <w:p w:rsidR="00587587" w:rsidRDefault="00587587" w:rsidP="00CC7225">
            <w:pPr>
              <w:spacing w:after="0"/>
              <w:rPr>
                <w:lang w:val="es-ES"/>
              </w:rPr>
            </w:pPr>
            <w:r>
              <w:rPr>
                <w:lang w:val="es-ES"/>
              </w:rPr>
              <w:t>Estado de Solicitud de Adenda</w:t>
            </w:r>
          </w:p>
        </w:tc>
        <w:tc>
          <w:tcPr>
            <w:tcW w:w="1922" w:type="dxa"/>
          </w:tcPr>
          <w:p w:rsidR="00587587" w:rsidRDefault="00587587" w:rsidP="00CC7225">
            <w:pPr>
              <w:spacing w:after="0"/>
              <w:rPr>
                <w:lang w:val="es-ES"/>
              </w:rPr>
            </w:pPr>
            <w:r>
              <w:rPr>
                <w:lang w:val="es-ES"/>
              </w:rPr>
              <w:t>Bit</w:t>
            </w:r>
          </w:p>
        </w:tc>
        <w:tc>
          <w:tcPr>
            <w:tcW w:w="1499" w:type="dxa"/>
          </w:tcPr>
          <w:p w:rsidR="00587587" w:rsidRDefault="00587587" w:rsidP="00CC7225">
            <w:pPr>
              <w:spacing w:after="0"/>
              <w:rPr>
                <w:lang w:val="es-ES"/>
              </w:rPr>
            </w:pPr>
          </w:p>
        </w:tc>
      </w:tr>
    </w:tbl>
    <w:p w:rsidR="00587587" w:rsidRPr="00CC7225" w:rsidRDefault="00587587" w:rsidP="00CC7225">
      <w:pPr>
        <w:ind w:left="567"/>
        <w:jc w:val="both"/>
        <w:rPr>
          <w:rFonts w:ascii="Arial" w:hAnsi="Arial" w:cs="Arial"/>
          <w:sz w:val="24"/>
          <w:szCs w:val="24"/>
        </w:rPr>
      </w:pPr>
    </w:p>
    <w:p w:rsidR="00587587" w:rsidRPr="00EB5B66" w:rsidRDefault="00587587" w:rsidP="00897028">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w:t>
      </w:r>
      <w:r w:rsidRPr="00EB5B66">
        <w:rPr>
          <w:rFonts w:ascii="Arial" w:hAnsi="Arial" w:cs="Arial"/>
          <w:b/>
          <w:sz w:val="24"/>
          <w:szCs w:val="24"/>
        </w:rPr>
        <w:t>Servicio</w:t>
      </w:r>
    </w:p>
    <w:p w:rsidR="00587587" w:rsidRPr="000B3BF0" w:rsidRDefault="00587587"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87587" w:rsidTr="00EB5B66">
        <w:trPr>
          <w:cantSplit/>
        </w:trPr>
        <w:tc>
          <w:tcPr>
            <w:tcW w:w="2313" w:type="dxa"/>
            <w:shd w:val="clear" w:color="auto" w:fill="F2DBDB"/>
          </w:tcPr>
          <w:p w:rsidR="00587587" w:rsidRDefault="00587587" w:rsidP="00EB5B66">
            <w:pPr>
              <w:spacing w:after="0"/>
              <w:rPr>
                <w:b/>
                <w:lang w:val="es-ES"/>
              </w:rPr>
            </w:pPr>
            <w:r>
              <w:rPr>
                <w:b/>
                <w:lang w:val="es-ES"/>
              </w:rPr>
              <w:t>Nombre</w:t>
            </w:r>
          </w:p>
        </w:tc>
        <w:tc>
          <w:tcPr>
            <w:tcW w:w="2488" w:type="dxa"/>
            <w:shd w:val="clear" w:color="auto" w:fill="F2DBDB"/>
          </w:tcPr>
          <w:p w:rsidR="00587587" w:rsidRDefault="00587587" w:rsidP="00EB5B66">
            <w:pPr>
              <w:spacing w:after="0"/>
              <w:rPr>
                <w:b/>
                <w:lang w:val="es-ES"/>
              </w:rPr>
            </w:pPr>
            <w:r>
              <w:rPr>
                <w:b/>
                <w:lang w:val="es-ES"/>
              </w:rPr>
              <w:t>Descripción</w:t>
            </w:r>
          </w:p>
        </w:tc>
        <w:tc>
          <w:tcPr>
            <w:tcW w:w="1720" w:type="dxa"/>
            <w:shd w:val="clear" w:color="auto" w:fill="F2DBDB"/>
          </w:tcPr>
          <w:p w:rsidR="00587587" w:rsidRDefault="00587587" w:rsidP="00EB5B66">
            <w:pPr>
              <w:spacing w:after="0"/>
              <w:rPr>
                <w:b/>
                <w:lang w:val="es-ES"/>
              </w:rPr>
            </w:pPr>
            <w:r>
              <w:rPr>
                <w:b/>
                <w:lang w:val="es-ES"/>
              </w:rPr>
              <w:t>Tipo</w:t>
            </w:r>
          </w:p>
        </w:tc>
        <w:tc>
          <w:tcPr>
            <w:tcW w:w="1701" w:type="dxa"/>
            <w:shd w:val="clear" w:color="auto" w:fill="F2DBDB"/>
          </w:tcPr>
          <w:p w:rsidR="00587587" w:rsidRDefault="00587587" w:rsidP="00EB5B66">
            <w:pPr>
              <w:spacing w:after="0"/>
              <w:rPr>
                <w:b/>
                <w:lang w:val="es-ES"/>
              </w:rPr>
            </w:pPr>
            <w:r>
              <w:rPr>
                <w:b/>
                <w:lang w:val="es-ES"/>
              </w:rPr>
              <w:t>Valor inicial</w:t>
            </w:r>
          </w:p>
        </w:tc>
      </w:tr>
      <w:tr w:rsidR="00587587" w:rsidTr="00EB5B66">
        <w:trPr>
          <w:cantSplit/>
        </w:trPr>
        <w:tc>
          <w:tcPr>
            <w:tcW w:w="2313" w:type="dxa"/>
          </w:tcPr>
          <w:p w:rsidR="00587587" w:rsidRDefault="00587587" w:rsidP="00EB5B66">
            <w:pPr>
              <w:spacing w:after="0"/>
              <w:rPr>
                <w:lang w:val="es-ES"/>
              </w:rPr>
            </w:pPr>
            <w:r>
              <w:rPr>
                <w:lang w:val="es-ES"/>
              </w:rPr>
              <w:t>Código</w:t>
            </w:r>
          </w:p>
        </w:tc>
        <w:tc>
          <w:tcPr>
            <w:tcW w:w="2488" w:type="dxa"/>
          </w:tcPr>
          <w:p w:rsidR="00587587" w:rsidRDefault="00587587" w:rsidP="00EB5B66">
            <w:pPr>
              <w:spacing w:after="0"/>
              <w:rPr>
                <w:lang w:val="es-ES"/>
              </w:rPr>
            </w:pPr>
            <w:r>
              <w:rPr>
                <w:lang w:val="es-ES"/>
              </w:rPr>
              <w:t>Código de Servicio</w:t>
            </w:r>
          </w:p>
        </w:tc>
        <w:tc>
          <w:tcPr>
            <w:tcW w:w="1720" w:type="dxa"/>
          </w:tcPr>
          <w:p w:rsidR="00587587" w:rsidRDefault="00587587" w:rsidP="00EB5B66">
            <w:pPr>
              <w:spacing w:after="0"/>
              <w:rPr>
                <w:lang w:val="es-ES"/>
              </w:rPr>
            </w:pPr>
            <w:proofErr w:type="spellStart"/>
            <w:r>
              <w:rPr>
                <w:lang w:val="es-ES"/>
              </w:rPr>
              <w:t>String</w:t>
            </w:r>
            <w:proofErr w:type="spellEnd"/>
          </w:p>
        </w:tc>
        <w:tc>
          <w:tcPr>
            <w:tcW w:w="1701" w:type="dxa"/>
          </w:tcPr>
          <w:p w:rsidR="00587587" w:rsidRDefault="00587587" w:rsidP="00EB5B66">
            <w:pPr>
              <w:spacing w:after="0"/>
              <w:rPr>
                <w:lang w:val="es-ES"/>
              </w:rPr>
            </w:pPr>
          </w:p>
        </w:tc>
      </w:tr>
      <w:tr w:rsidR="00587587" w:rsidTr="00EB5B66">
        <w:trPr>
          <w:cantSplit/>
        </w:trPr>
        <w:tc>
          <w:tcPr>
            <w:tcW w:w="2313" w:type="dxa"/>
          </w:tcPr>
          <w:p w:rsidR="00587587" w:rsidRDefault="00587587" w:rsidP="00EB5B66">
            <w:pPr>
              <w:spacing w:after="0"/>
              <w:rPr>
                <w:lang w:val="es-ES"/>
              </w:rPr>
            </w:pPr>
            <w:r>
              <w:rPr>
                <w:lang w:val="es-ES"/>
              </w:rPr>
              <w:t>Descripción</w:t>
            </w:r>
          </w:p>
        </w:tc>
        <w:tc>
          <w:tcPr>
            <w:tcW w:w="2488" w:type="dxa"/>
          </w:tcPr>
          <w:p w:rsidR="00587587" w:rsidRDefault="00587587" w:rsidP="00EB5B66">
            <w:pPr>
              <w:spacing w:after="0"/>
              <w:rPr>
                <w:lang w:val="es-ES"/>
              </w:rPr>
            </w:pPr>
            <w:r>
              <w:rPr>
                <w:lang w:val="es-ES"/>
              </w:rPr>
              <w:t>Descripción de Servicio</w:t>
            </w:r>
          </w:p>
        </w:tc>
        <w:tc>
          <w:tcPr>
            <w:tcW w:w="1720" w:type="dxa"/>
          </w:tcPr>
          <w:p w:rsidR="00587587" w:rsidRDefault="00587587" w:rsidP="00EB5B66">
            <w:pPr>
              <w:spacing w:after="0"/>
              <w:rPr>
                <w:lang w:val="es-ES"/>
              </w:rPr>
            </w:pPr>
            <w:proofErr w:type="spellStart"/>
            <w:r>
              <w:rPr>
                <w:lang w:val="es-ES"/>
              </w:rPr>
              <w:t>String</w:t>
            </w:r>
            <w:proofErr w:type="spellEnd"/>
          </w:p>
        </w:tc>
        <w:tc>
          <w:tcPr>
            <w:tcW w:w="1701" w:type="dxa"/>
          </w:tcPr>
          <w:p w:rsidR="00587587" w:rsidRDefault="00587587" w:rsidP="00EB5B66">
            <w:pPr>
              <w:spacing w:after="0"/>
              <w:rPr>
                <w:lang w:val="es-ES"/>
              </w:rPr>
            </w:pPr>
          </w:p>
        </w:tc>
      </w:tr>
      <w:tr w:rsidR="00587587" w:rsidTr="00EB5B66">
        <w:trPr>
          <w:cantSplit/>
        </w:trPr>
        <w:tc>
          <w:tcPr>
            <w:tcW w:w="2313" w:type="dxa"/>
          </w:tcPr>
          <w:p w:rsidR="00587587" w:rsidRDefault="00587587" w:rsidP="00EB5B66">
            <w:pPr>
              <w:spacing w:after="0"/>
              <w:rPr>
                <w:lang w:val="es-ES"/>
              </w:rPr>
            </w:pPr>
            <w:r>
              <w:rPr>
                <w:lang w:val="es-ES"/>
              </w:rPr>
              <w:t>Monto</w:t>
            </w:r>
          </w:p>
        </w:tc>
        <w:tc>
          <w:tcPr>
            <w:tcW w:w="2488" w:type="dxa"/>
          </w:tcPr>
          <w:p w:rsidR="00587587" w:rsidRDefault="00587587" w:rsidP="00EB5B66">
            <w:pPr>
              <w:spacing w:after="0"/>
              <w:rPr>
                <w:lang w:val="es-ES"/>
              </w:rPr>
            </w:pPr>
            <w:r>
              <w:rPr>
                <w:lang w:val="es-ES"/>
              </w:rPr>
              <w:t>Monto de Servicio</w:t>
            </w:r>
          </w:p>
        </w:tc>
        <w:tc>
          <w:tcPr>
            <w:tcW w:w="1720" w:type="dxa"/>
          </w:tcPr>
          <w:p w:rsidR="00587587" w:rsidRDefault="00587587" w:rsidP="00EB5B66">
            <w:pPr>
              <w:spacing w:after="0"/>
              <w:rPr>
                <w:lang w:val="es-ES"/>
              </w:rPr>
            </w:pPr>
            <w:proofErr w:type="spellStart"/>
            <w:r>
              <w:rPr>
                <w:lang w:val="es-ES"/>
              </w:rPr>
              <w:t>Double</w:t>
            </w:r>
            <w:proofErr w:type="spellEnd"/>
          </w:p>
        </w:tc>
        <w:tc>
          <w:tcPr>
            <w:tcW w:w="1701" w:type="dxa"/>
          </w:tcPr>
          <w:p w:rsidR="00587587" w:rsidRDefault="00587587" w:rsidP="00EB5B66">
            <w:pPr>
              <w:spacing w:after="0"/>
              <w:rPr>
                <w:lang w:val="es-ES"/>
              </w:rPr>
            </w:pPr>
          </w:p>
        </w:tc>
      </w:tr>
    </w:tbl>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Pr="00EB5B66" w:rsidRDefault="00587587" w:rsidP="00494DBC">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13_Clausula</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w:t>
      </w:r>
      <w:proofErr w:type="gramStart"/>
      <w:r w:rsidRPr="000B3BF0">
        <w:rPr>
          <w:rFonts w:ascii="Arial" w:hAnsi="Arial" w:cs="Arial"/>
          <w:sz w:val="24"/>
          <w:szCs w:val="24"/>
        </w:rPr>
        <w:t xml:space="preserve">de </w:t>
      </w:r>
      <w:r>
        <w:rPr>
          <w:rFonts w:ascii="Arial" w:hAnsi="Arial" w:cs="Arial"/>
          <w:sz w:val="24"/>
          <w:szCs w:val="24"/>
        </w:rPr>
        <w:t>…</w:t>
      </w:r>
      <w:proofErr w:type="gramEnd"/>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Pr="00EB5B66" w:rsidRDefault="00587587" w:rsidP="00494DBC">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14_Solicitud_Incumplimiento</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w:t>
      </w:r>
      <w:proofErr w:type="gramStart"/>
      <w:r w:rsidRPr="000B3BF0">
        <w:rPr>
          <w:rFonts w:ascii="Arial" w:hAnsi="Arial" w:cs="Arial"/>
          <w:sz w:val="24"/>
          <w:szCs w:val="24"/>
        </w:rPr>
        <w:t xml:space="preserve">de </w:t>
      </w:r>
      <w:r>
        <w:rPr>
          <w:rFonts w:ascii="Arial" w:hAnsi="Arial" w:cs="Arial"/>
          <w:sz w:val="24"/>
          <w:szCs w:val="24"/>
        </w:rPr>
        <w:t>…</w:t>
      </w:r>
      <w:proofErr w:type="gramEnd"/>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Pr="00EB5B66" w:rsidRDefault="00587587" w:rsidP="00494DBC">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15_Documentacion_Negacion</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w:t>
      </w:r>
      <w:proofErr w:type="gramStart"/>
      <w:r w:rsidRPr="000B3BF0">
        <w:rPr>
          <w:rFonts w:ascii="Arial" w:hAnsi="Arial" w:cs="Arial"/>
          <w:sz w:val="24"/>
          <w:szCs w:val="24"/>
        </w:rPr>
        <w:t xml:space="preserve">de </w:t>
      </w:r>
      <w:r>
        <w:rPr>
          <w:rFonts w:ascii="Arial" w:hAnsi="Arial" w:cs="Arial"/>
          <w:sz w:val="24"/>
          <w:szCs w:val="24"/>
        </w:rPr>
        <w:t>…</w:t>
      </w:r>
      <w:proofErr w:type="gramEnd"/>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Pr="00EB5B66" w:rsidRDefault="00587587" w:rsidP="00494DBC">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16_Penalidad</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w:t>
      </w:r>
      <w:proofErr w:type="gramStart"/>
      <w:r w:rsidRPr="000B3BF0">
        <w:rPr>
          <w:rFonts w:ascii="Arial" w:hAnsi="Arial" w:cs="Arial"/>
          <w:sz w:val="24"/>
          <w:szCs w:val="24"/>
        </w:rPr>
        <w:t xml:space="preserve">de </w:t>
      </w:r>
      <w:r>
        <w:rPr>
          <w:rFonts w:ascii="Arial" w:hAnsi="Arial" w:cs="Arial"/>
          <w:sz w:val="24"/>
          <w:szCs w:val="24"/>
        </w:rPr>
        <w:t>…</w:t>
      </w:r>
      <w:proofErr w:type="gramEnd"/>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Pr="00EB5B66" w:rsidRDefault="00587587" w:rsidP="00494DBC">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17_Documento_Incumplimiento</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w:t>
      </w:r>
      <w:proofErr w:type="gramStart"/>
      <w:r w:rsidRPr="000B3BF0">
        <w:rPr>
          <w:rFonts w:ascii="Arial" w:hAnsi="Arial" w:cs="Arial"/>
          <w:sz w:val="24"/>
          <w:szCs w:val="24"/>
        </w:rPr>
        <w:t xml:space="preserve">de </w:t>
      </w:r>
      <w:r>
        <w:rPr>
          <w:rFonts w:ascii="Arial" w:hAnsi="Arial" w:cs="Arial"/>
          <w:sz w:val="24"/>
          <w:szCs w:val="24"/>
        </w:rPr>
        <w:t>…</w:t>
      </w:r>
      <w:proofErr w:type="gramEnd"/>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Pr="00EB5B66" w:rsidRDefault="00587587" w:rsidP="00494DBC">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18_Documento_Baja</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w:t>
      </w:r>
      <w:proofErr w:type="gramStart"/>
      <w:r w:rsidRPr="000B3BF0">
        <w:rPr>
          <w:rFonts w:ascii="Arial" w:hAnsi="Arial" w:cs="Arial"/>
          <w:sz w:val="24"/>
          <w:szCs w:val="24"/>
        </w:rPr>
        <w:t xml:space="preserve">de </w:t>
      </w:r>
      <w:r>
        <w:rPr>
          <w:rFonts w:ascii="Arial" w:hAnsi="Arial" w:cs="Arial"/>
          <w:sz w:val="24"/>
          <w:szCs w:val="24"/>
        </w:rPr>
        <w:t>…</w:t>
      </w:r>
      <w:proofErr w:type="gramEnd"/>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Pr="00EB5B66" w:rsidRDefault="00587587" w:rsidP="00494DBC">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19_Documento_Anulacion_Contrato/Adenda</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w:t>
      </w:r>
      <w:proofErr w:type="gramStart"/>
      <w:r w:rsidRPr="000B3BF0">
        <w:rPr>
          <w:rFonts w:ascii="Arial" w:hAnsi="Arial" w:cs="Arial"/>
          <w:sz w:val="24"/>
          <w:szCs w:val="24"/>
        </w:rPr>
        <w:t xml:space="preserve">de </w:t>
      </w:r>
      <w:r>
        <w:rPr>
          <w:rFonts w:ascii="Arial" w:hAnsi="Arial" w:cs="Arial"/>
          <w:sz w:val="24"/>
          <w:szCs w:val="24"/>
        </w:rPr>
        <w:t>…</w:t>
      </w:r>
      <w:proofErr w:type="gramEnd"/>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Pr="00EC7726" w:rsidRDefault="00587587" w:rsidP="00E16E2C">
      <w:pPr>
        <w:pStyle w:val="Ttulo2"/>
        <w:numPr>
          <w:ilvl w:val="0"/>
          <w:numId w:val="2"/>
        </w:numPr>
        <w:rPr>
          <w:rFonts w:cs="Arial"/>
          <w:sz w:val="32"/>
          <w:szCs w:val="32"/>
          <w:highlight w:val="cyan"/>
        </w:rPr>
      </w:pPr>
      <w:bookmarkStart w:id="84" w:name="_Toc327399811"/>
      <w:r w:rsidRPr="00EC7726">
        <w:rPr>
          <w:rFonts w:cs="Arial"/>
          <w:sz w:val="32"/>
          <w:szCs w:val="32"/>
          <w:highlight w:val="cyan"/>
        </w:rPr>
        <w:lastRenderedPageBreak/>
        <w:t>REALIZACIÓN DE LOS CASOS DE USO DEL NEGOCIO</w:t>
      </w:r>
      <w:bookmarkEnd w:id="84"/>
      <w:r w:rsidRPr="00EC7726">
        <w:rPr>
          <w:rFonts w:cs="Arial"/>
          <w:sz w:val="32"/>
          <w:szCs w:val="32"/>
          <w:highlight w:val="cyan"/>
        </w:rPr>
        <w:t xml:space="preserve">   </w:t>
      </w:r>
    </w:p>
    <w:p w:rsidR="00587587" w:rsidRPr="00972420" w:rsidRDefault="00587587"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587587" w:rsidRPr="00972420" w:rsidRDefault="00587587"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587587" w:rsidRPr="00A352C2" w:rsidRDefault="00587587" w:rsidP="00972420">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bookmarkEnd w:id="2"/>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587587" w:rsidRPr="00972420" w:rsidRDefault="00587587" w:rsidP="00972420">
      <w:pPr>
        <w:rPr>
          <w:rFonts w:ascii="Arial" w:hAnsi="Arial" w:cs="Arial"/>
          <w:sz w:val="24"/>
          <w:szCs w:val="24"/>
        </w:rPr>
      </w:pPr>
      <w:bookmarkStart w:id="92" w:name="_Toc325313041"/>
      <w:bookmarkStart w:id="93" w:name="_Toc105845671"/>
      <w:bookmarkStart w:id="94" w:name="_Toc106109215"/>
      <w:r w:rsidRPr="00972420">
        <w:rPr>
          <w:rFonts w:ascii="Arial" w:hAnsi="Arial" w:cs="Arial"/>
          <w:sz w:val="24"/>
          <w:szCs w:val="24"/>
        </w:rPr>
        <w:t>CC_AN001_GestorRequerimientos</w:t>
      </w:r>
      <w:bookmarkEnd w:id="92"/>
    </w:p>
    <w:p w:rsidR="00587587" w:rsidRPr="00A352C2" w:rsidRDefault="00587587" w:rsidP="00972420">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587587" w:rsidRPr="00972420" w:rsidRDefault="00587587" w:rsidP="00972420">
      <w:pPr>
        <w:rPr>
          <w:rFonts w:ascii="Arial" w:hAnsi="Arial" w:cs="Arial"/>
          <w:sz w:val="24"/>
          <w:szCs w:val="24"/>
        </w:rPr>
      </w:pPr>
      <w:bookmarkStart w:id="98" w:name="_Toc105845674"/>
      <w:bookmarkStart w:id="99" w:name="_Toc106109218"/>
      <w:r w:rsidRPr="00972420">
        <w:rPr>
          <w:rFonts w:ascii="Arial" w:hAnsi="Arial" w:cs="Arial"/>
          <w:sz w:val="24"/>
          <w:szCs w:val="24"/>
        </w:rPr>
        <w:t>Generar, actualizar y cerrar contratos realizados con el cliente.</w:t>
      </w:r>
    </w:p>
    <w:p w:rsidR="00587587" w:rsidRPr="00A352C2" w:rsidRDefault="00587587" w:rsidP="00972420">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587587" w:rsidRPr="00972420" w:rsidRDefault="00587587" w:rsidP="00832E34">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587587" w:rsidRPr="00A352C2" w:rsidRDefault="00587587" w:rsidP="00972420">
      <w:pPr>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587587" w:rsidRPr="00A352C2" w:rsidRDefault="00587587" w:rsidP="00972420">
      <w:pPr>
        <w:rPr>
          <w:rFonts w:ascii="Arial" w:hAnsi="Arial" w:cs="Arial"/>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p>
    <w:p w:rsidR="00587587" w:rsidRPr="00972420" w:rsidRDefault="00587587" w:rsidP="00972420">
      <w:pPr>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Gestor de Requerimiento remite el requerimiento.</w:t>
      </w:r>
    </w:p>
    <w:p w:rsidR="00587587" w:rsidRPr="00972420" w:rsidRDefault="00587587" w:rsidP="00972420">
      <w:pPr>
        <w:rPr>
          <w:rFonts w:ascii="Arial" w:hAnsi="Arial" w:cs="Arial"/>
          <w:sz w:val="24"/>
          <w:szCs w:val="24"/>
        </w:rPr>
      </w:pPr>
      <w:r w:rsidRPr="00972420">
        <w:rPr>
          <w:rFonts w:ascii="Arial" w:hAnsi="Arial" w:cs="Arial"/>
          <w:sz w:val="24"/>
          <w:szCs w:val="24"/>
        </w:rPr>
        <w:t>El Jefe Comercial revisa el requerimiento.</w:t>
      </w:r>
    </w:p>
    <w:p w:rsidR="00587587" w:rsidRPr="00972420" w:rsidRDefault="00587587" w:rsidP="00972420">
      <w:pPr>
        <w:rPr>
          <w:rFonts w:ascii="Arial" w:hAnsi="Arial" w:cs="Arial"/>
          <w:sz w:val="24"/>
          <w:szCs w:val="24"/>
        </w:rPr>
      </w:pPr>
      <w:r w:rsidRPr="00972420">
        <w:rPr>
          <w:rFonts w:ascii="Arial" w:hAnsi="Arial" w:cs="Arial"/>
          <w:sz w:val="24"/>
          <w:szCs w:val="24"/>
        </w:rPr>
        <w:t>El Jefe Comercial establece tipo de cliente.</w:t>
      </w:r>
    </w:p>
    <w:p w:rsidR="00587587" w:rsidRPr="00972420" w:rsidRDefault="00587587" w:rsidP="00972420">
      <w:pPr>
        <w:rPr>
          <w:rFonts w:ascii="Arial" w:hAnsi="Arial" w:cs="Arial"/>
          <w:sz w:val="24"/>
          <w:szCs w:val="24"/>
        </w:rPr>
      </w:pPr>
      <w:r w:rsidRPr="00972420">
        <w:rPr>
          <w:rFonts w:ascii="Arial" w:hAnsi="Arial" w:cs="Arial"/>
          <w:sz w:val="24"/>
          <w:szCs w:val="24"/>
        </w:rPr>
        <w:t>El Jefe Comercial solicita levantar información.</w:t>
      </w:r>
    </w:p>
    <w:p w:rsidR="00587587" w:rsidRPr="00972420" w:rsidRDefault="00587587" w:rsidP="00972420">
      <w:pPr>
        <w:rPr>
          <w:rFonts w:ascii="Arial" w:hAnsi="Arial" w:cs="Arial"/>
          <w:sz w:val="24"/>
          <w:szCs w:val="24"/>
        </w:rPr>
      </w:pPr>
      <w:bookmarkStart w:id="110" w:name="_Toc154230490"/>
      <w:bookmarkStart w:id="111" w:name="_Toc154230692"/>
      <w:bookmarkStart w:id="112" w:name="_Toc154231470"/>
      <w:bookmarkStart w:id="113" w:name="_Toc166401470"/>
      <w:r w:rsidRPr="00972420">
        <w:rPr>
          <w:rFonts w:ascii="Arial" w:hAnsi="Arial" w:cs="Arial"/>
          <w:sz w:val="24"/>
          <w:szCs w:val="24"/>
        </w:rPr>
        <w:t>El Jefe TI realiza el levantamiento de información con el cliente.</w:t>
      </w:r>
      <w:bookmarkEnd w:id="110"/>
      <w:bookmarkEnd w:id="111"/>
      <w:bookmarkEnd w:id="112"/>
      <w:bookmarkEnd w:id="113"/>
    </w:p>
    <w:p w:rsidR="00587587" w:rsidRPr="00972420" w:rsidRDefault="00587587" w:rsidP="00972420">
      <w:pPr>
        <w:rPr>
          <w:rFonts w:ascii="Arial" w:hAnsi="Arial" w:cs="Arial"/>
          <w:sz w:val="24"/>
          <w:szCs w:val="24"/>
        </w:rPr>
      </w:pPr>
      <w:r w:rsidRPr="00972420">
        <w:rPr>
          <w:rFonts w:ascii="Arial" w:hAnsi="Arial" w:cs="Arial"/>
          <w:sz w:val="24"/>
          <w:szCs w:val="24"/>
        </w:rPr>
        <w:t>El Jefe Comercial genera la cotización.</w:t>
      </w:r>
    </w:p>
    <w:p w:rsidR="00587587" w:rsidRPr="00972420" w:rsidRDefault="00587587" w:rsidP="00972420">
      <w:pPr>
        <w:rPr>
          <w:rFonts w:ascii="Arial" w:hAnsi="Arial" w:cs="Arial"/>
          <w:sz w:val="24"/>
          <w:szCs w:val="24"/>
        </w:rPr>
      </w:pPr>
      <w:r w:rsidRPr="00972420">
        <w:rPr>
          <w:rFonts w:ascii="Arial" w:hAnsi="Arial" w:cs="Arial"/>
          <w:sz w:val="24"/>
          <w:szCs w:val="24"/>
        </w:rPr>
        <w:t>El Cliente revisa la cotización.</w:t>
      </w:r>
    </w:p>
    <w:p w:rsidR="00587587" w:rsidRPr="00972420" w:rsidRDefault="00587587" w:rsidP="00972420">
      <w:pPr>
        <w:rPr>
          <w:rFonts w:ascii="Arial" w:hAnsi="Arial" w:cs="Arial"/>
          <w:sz w:val="24"/>
          <w:szCs w:val="24"/>
        </w:rPr>
      </w:pPr>
      <w:r w:rsidRPr="00972420">
        <w:rPr>
          <w:rFonts w:ascii="Arial" w:hAnsi="Arial" w:cs="Arial"/>
          <w:sz w:val="24"/>
          <w:szCs w:val="24"/>
        </w:rPr>
        <w:t>El Jefe Legal genera las clausulas.</w:t>
      </w:r>
    </w:p>
    <w:p w:rsidR="00587587" w:rsidRPr="00972420" w:rsidRDefault="00587587" w:rsidP="00972420">
      <w:pPr>
        <w:rPr>
          <w:rFonts w:ascii="Arial" w:hAnsi="Arial" w:cs="Arial"/>
          <w:sz w:val="24"/>
          <w:szCs w:val="24"/>
        </w:rPr>
      </w:pPr>
      <w:r w:rsidRPr="00972420">
        <w:rPr>
          <w:rFonts w:ascii="Arial" w:hAnsi="Arial" w:cs="Arial"/>
          <w:sz w:val="24"/>
          <w:szCs w:val="24"/>
        </w:rPr>
        <w:t>El Cliente revisa las clausulas.</w:t>
      </w:r>
    </w:p>
    <w:p w:rsidR="00587587" w:rsidRPr="00972420" w:rsidRDefault="00587587" w:rsidP="00972420">
      <w:pPr>
        <w:rPr>
          <w:rFonts w:ascii="Arial" w:hAnsi="Arial" w:cs="Arial"/>
          <w:sz w:val="24"/>
          <w:szCs w:val="24"/>
        </w:rPr>
      </w:pPr>
      <w:r w:rsidRPr="00972420">
        <w:rPr>
          <w:rFonts w:ascii="Arial" w:hAnsi="Arial" w:cs="Arial"/>
          <w:sz w:val="24"/>
          <w:szCs w:val="24"/>
        </w:rPr>
        <w:t>El Jefe Legal establece roles y responsabilidades.</w:t>
      </w:r>
    </w:p>
    <w:p w:rsidR="00587587" w:rsidRPr="00972420" w:rsidRDefault="00587587" w:rsidP="00972420">
      <w:pPr>
        <w:rPr>
          <w:rFonts w:ascii="Arial" w:hAnsi="Arial" w:cs="Arial"/>
          <w:sz w:val="24"/>
          <w:szCs w:val="24"/>
        </w:rPr>
      </w:pPr>
      <w:r w:rsidRPr="00972420">
        <w:rPr>
          <w:rFonts w:ascii="Arial" w:hAnsi="Arial" w:cs="Arial"/>
          <w:sz w:val="24"/>
          <w:szCs w:val="24"/>
        </w:rPr>
        <w:t>El Jefe Legal analiza riesgos contractuales.</w:t>
      </w:r>
    </w:p>
    <w:p w:rsidR="00587587" w:rsidRPr="00972420" w:rsidRDefault="00587587" w:rsidP="00972420">
      <w:pPr>
        <w:rPr>
          <w:rFonts w:ascii="Arial" w:hAnsi="Arial" w:cs="Arial"/>
          <w:sz w:val="24"/>
          <w:szCs w:val="24"/>
        </w:rPr>
      </w:pPr>
      <w:r w:rsidRPr="00972420">
        <w:rPr>
          <w:rFonts w:ascii="Arial" w:hAnsi="Arial" w:cs="Arial"/>
          <w:sz w:val="24"/>
          <w:szCs w:val="24"/>
        </w:rPr>
        <w:t xml:space="preserve">El Jefe Legal genera contrato. </w:t>
      </w:r>
    </w:p>
    <w:p w:rsidR="00587587" w:rsidRPr="00972420" w:rsidRDefault="00587587" w:rsidP="00972420">
      <w:pPr>
        <w:rPr>
          <w:rFonts w:ascii="Arial" w:hAnsi="Arial" w:cs="Arial"/>
          <w:sz w:val="24"/>
          <w:szCs w:val="24"/>
        </w:rPr>
      </w:pPr>
      <w:r w:rsidRPr="00972420">
        <w:rPr>
          <w:rFonts w:ascii="Arial" w:hAnsi="Arial" w:cs="Arial"/>
          <w:sz w:val="24"/>
          <w:szCs w:val="24"/>
        </w:rPr>
        <w:t>El Jefe Legal firma el contrato con el cliente.</w:t>
      </w:r>
    </w:p>
    <w:p w:rsidR="00587587" w:rsidRPr="00972420" w:rsidRDefault="00587587" w:rsidP="00832E34">
      <w:pPr>
        <w:jc w:val="both"/>
        <w:rPr>
          <w:rFonts w:ascii="Arial" w:hAnsi="Arial" w:cs="Arial"/>
          <w:sz w:val="24"/>
          <w:szCs w:val="24"/>
        </w:rPr>
      </w:pPr>
      <w:r w:rsidRPr="00972420">
        <w:rPr>
          <w:rFonts w:ascii="Arial" w:hAnsi="Arial" w:cs="Arial"/>
          <w:sz w:val="24"/>
          <w:szCs w:val="24"/>
        </w:rPr>
        <w:lastRenderedPageBreak/>
        <w:t>El Jefe Legal revisa cumplimiento de acuerdos.</w:t>
      </w:r>
    </w:p>
    <w:p w:rsidR="00587587" w:rsidRPr="00972420" w:rsidRDefault="00587587" w:rsidP="00832E34">
      <w:pPr>
        <w:jc w:val="both"/>
        <w:rPr>
          <w:rFonts w:ascii="Arial" w:hAnsi="Arial" w:cs="Arial"/>
          <w:sz w:val="24"/>
          <w:szCs w:val="24"/>
        </w:rPr>
      </w:pPr>
      <w:r w:rsidRPr="00972420">
        <w:rPr>
          <w:rFonts w:ascii="Arial" w:hAnsi="Arial" w:cs="Arial"/>
          <w:sz w:val="24"/>
          <w:szCs w:val="24"/>
        </w:rPr>
        <w:t>El Jefe Comercial cierra el contrato.</w:t>
      </w:r>
    </w:p>
    <w:p w:rsidR="00587587" w:rsidRPr="00972420"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bookmarkStart w:id="114" w:name="_Toc145850064"/>
      <w:bookmarkStart w:id="115" w:name="_Toc325313046"/>
      <w:bookmarkEnd w:id="109"/>
      <w:r w:rsidRPr="00A352C2">
        <w:rPr>
          <w:rFonts w:ascii="Arial" w:hAnsi="Arial" w:cs="Arial"/>
          <w:sz w:val="24"/>
          <w:szCs w:val="24"/>
          <w:u w:val="single"/>
        </w:rPr>
        <w:t>Flujos Alternos</w:t>
      </w:r>
      <w:bookmarkEnd w:id="114"/>
      <w:bookmarkEnd w:id="115"/>
    </w:p>
    <w:p w:rsidR="00587587" w:rsidRPr="00972420" w:rsidRDefault="00587587" w:rsidP="00832E34">
      <w:pPr>
        <w:jc w:val="both"/>
        <w:rPr>
          <w:rFonts w:ascii="Arial" w:hAnsi="Arial" w:cs="Arial"/>
          <w:sz w:val="24"/>
          <w:szCs w:val="24"/>
        </w:rPr>
      </w:pPr>
      <w:bookmarkStart w:id="116" w:name="_Toc105496295"/>
      <w:bookmarkStart w:id="117" w:name="_Toc325313047"/>
      <w:bookmarkStart w:id="118" w:name="_Toc145850065"/>
      <w:r w:rsidRPr="00972420">
        <w:rPr>
          <w:rFonts w:ascii="Arial" w:hAnsi="Arial" w:cs="Arial"/>
          <w:sz w:val="24"/>
          <w:szCs w:val="24"/>
        </w:rPr>
        <w:t>El Jefe Comercial no aprueba requerimiento.</w:t>
      </w:r>
      <w:bookmarkEnd w:id="116"/>
      <w:bookmarkEnd w:id="117"/>
    </w:p>
    <w:p w:rsidR="00587587" w:rsidRPr="00972420" w:rsidRDefault="00587587"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587587" w:rsidRPr="00972420" w:rsidRDefault="00587587" w:rsidP="00832E34">
      <w:pPr>
        <w:jc w:val="both"/>
        <w:rPr>
          <w:rFonts w:ascii="Arial" w:hAnsi="Arial" w:cs="Arial"/>
          <w:sz w:val="24"/>
          <w:szCs w:val="24"/>
        </w:rPr>
      </w:pPr>
      <w:bookmarkStart w:id="119" w:name="_Toc325313048"/>
      <w:bookmarkStart w:id="120" w:name="_Toc423410253"/>
      <w:bookmarkStart w:id="121" w:name="_Toc425054512"/>
      <w:bookmarkStart w:id="122" w:name="_Toc35985160"/>
      <w:bookmarkStart w:id="123" w:name="_Toc145850070"/>
      <w:bookmarkStart w:id="124" w:name="_Toc145850066"/>
      <w:bookmarkEnd w:id="118"/>
      <w:r w:rsidRPr="00972420">
        <w:rPr>
          <w:rFonts w:ascii="Arial" w:hAnsi="Arial" w:cs="Arial"/>
          <w:sz w:val="24"/>
          <w:szCs w:val="24"/>
        </w:rPr>
        <w:t>El cliente es público.</w:t>
      </w:r>
      <w:bookmarkEnd w:id="119"/>
    </w:p>
    <w:p w:rsidR="00587587" w:rsidRPr="00972420" w:rsidRDefault="00587587"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587587" w:rsidRPr="00972420" w:rsidRDefault="00587587" w:rsidP="00832E34">
      <w:pPr>
        <w:jc w:val="both"/>
        <w:rPr>
          <w:rFonts w:ascii="Arial" w:hAnsi="Arial" w:cs="Arial"/>
          <w:sz w:val="24"/>
          <w:szCs w:val="24"/>
        </w:rPr>
      </w:pPr>
      <w:bookmarkStart w:id="125" w:name="_Toc325313049"/>
      <w:r w:rsidRPr="00972420">
        <w:rPr>
          <w:rFonts w:ascii="Arial" w:hAnsi="Arial" w:cs="Arial"/>
          <w:sz w:val="24"/>
          <w:szCs w:val="24"/>
        </w:rPr>
        <w:t>El cliente solicita nueva cotización.</w:t>
      </w:r>
      <w:bookmarkEnd w:id="125"/>
    </w:p>
    <w:p w:rsidR="00587587" w:rsidRPr="00972420" w:rsidRDefault="00587587"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587587" w:rsidRPr="00972420" w:rsidRDefault="00587587" w:rsidP="00832E34">
      <w:pPr>
        <w:jc w:val="both"/>
        <w:rPr>
          <w:rFonts w:ascii="Arial" w:hAnsi="Arial" w:cs="Arial"/>
          <w:sz w:val="24"/>
          <w:szCs w:val="24"/>
        </w:rPr>
      </w:pPr>
      <w:bookmarkStart w:id="126" w:name="_Toc325313050"/>
      <w:r w:rsidRPr="00972420">
        <w:rPr>
          <w:rFonts w:ascii="Arial" w:hAnsi="Arial" w:cs="Arial"/>
          <w:sz w:val="24"/>
          <w:szCs w:val="24"/>
        </w:rPr>
        <w:t>El cliente cancela la solicitud de contrato por cancelar cotización.</w:t>
      </w:r>
      <w:bookmarkEnd w:id="126"/>
    </w:p>
    <w:p w:rsidR="00587587" w:rsidRPr="00972420" w:rsidRDefault="00587587"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587587" w:rsidRPr="00972420" w:rsidRDefault="00587587" w:rsidP="00832E34">
      <w:pPr>
        <w:jc w:val="both"/>
        <w:rPr>
          <w:rFonts w:ascii="Arial" w:hAnsi="Arial" w:cs="Arial"/>
          <w:sz w:val="24"/>
          <w:szCs w:val="24"/>
        </w:rPr>
      </w:pPr>
      <w:bookmarkStart w:id="127" w:name="_Toc325313051"/>
      <w:r w:rsidRPr="00972420">
        <w:rPr>
          <w:rFonts w:ascii="Arial" w:hAnsi="Arial" w:cs="Arial"/>
          <w:sz w:val="24"/>
          <w:szCs w:val="24"/>
        </w:rPr>
        <w:t>El cliente solicita modificar clausulas.</w:t>
      </w:r>
      <w:bookmarkEnd w:id="127"/>
    </w:p>
    <w:p w:rsidR="00587587" w:rsidRPr="00972420" w:rsidRDefault="00587587"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587587" w:rsidRPr="00972420" w:rsidRDefault="00587587" w:rsidP="00832E34">
      <w:pPr>
        <w:jc w:val="both"/>
        <w:rPr>
          <w:rFonts w:ascii="Arial" w:hAnsi="Arial" w:cs="Arial"/>
          <w:sz w:val="24"/>
          <w:szCs w:val="24"/>
        </w:rPr>
      </w:pPr>
      <w:bookmarkStart w:id="128" w:name="_Toc325313052"/>
      <w:r w:rsidRPr="00972420">
        <w:rPr>
          <w:rFonts w:ascii="Arial" w:hAnsi="Arial" w:cs="Arial"/>
          <w:sz w:val="24"/>
          <w:szCs w:val="24"/>
        </w:rPr>
        <w:t>El cliente cancela la solicitud de contrato por no estar de acuerdo con clausulas.</w:t>
      </w:r>
      <w:bookmarkEnd w:id="128"/>
    </w:p>
    <w:p w:rsidR="00587587" w:rsidRPr="00972420" w:rsidRDefault="00587587"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587587" w:rsidRPr="00972420" w:rsidRDefault="00587587" w:rsidP="00832E34">
      <w:pPr>
        <w:jc w:val="both"/>
        <w:rPr>
          <w:rFonts w:ascii="Arial" w:hAnsi="Arial" w:cs="Arial"/>
          <w:sz w:val="24"/>
          <w:szCs w:val="24"/>
        </w:rPr>
      </w:pPr>
      <w:bookmarkStart w:id="129" w:name="_Toc325313053"/>
      <w:r w:rsidRPr="00972420">
        <w:rPr>
          <w:rFonts w:ascii="Arial" w:hAnsi="Arial" w:cs="Arial"/>
          <w:sz w:val="24"/>
          <w:szCs w:val="24"/>
        </w:rPr>
        <w:t>El Jefe Legal revisará constantemente el contrato durante su vigencia.</w:t>
      </w:r>
      <w:bookmarkEnd w:id="129"/>
    </w:p>
    <w:p w:rsidR="00587587" w:rsidRPr="00972420" w:rsidRDefault="00587587"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587587" w:rsidRPr="00972420" w:rsidRDefault="00587587" w:rsidP="00832E34">
      <w:pPr>
        <w:jc w:val="both"/>
        <w:rPr>
          <w:rFonts w:ascii="Arial" w:hAnsi="Arial" w:cs="Arial"/>
          <w:sz w:val="24"/>
          <w:szCs w:val="24"/>
        </w:rPr>
      </w:pPr>
      <w:bookmarkStart w:id="130" w:name="_Toc325313054"/>
      <w:r w:rsidRPr="00972420">
        <w:rPr>
          <w:rFonts w:ascii="Arial" w:hAnsi="Arial" w:cs="Arial"/>
          <w:sz w:val="24"/>
          <w:szCs w:val="24"/>
        </w:rPr>
        <w:t>El Jefe Legal informa incumplimiento de contrato.</w:t>
      </w:r>
      <w:bookmarkEnd w:id="130"/>
    </w:p>
    <w:p w:rsidR="00587587" w:rsidRPr="00972420" w:rsidRDefault="00587587"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587587" w:rsidRPr="00972420"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bookmarkStart w:id="131" w:name="_Toc325313055"/>
      <w:r w:rsidRPr="00A352C2">
        <w:rPr>
          <w:rFonts w:ascii="Arial" w:hAnsi="Arial" w:cs="Arial"/>
          <w:sz w:val="24"/>
          <w:szCs w:val="24"/>
          <w:u w:val="single"/>
        </w:rPr>
        <w:lastRenderedPageBreak/>
        <w:t>Precondiciones</w:t>
      </w:r>
      <w:bookmarkEnd w:id="120"/>
      <w:bookmarkEnd w:id="121"/>
      <w:bookmarkEnd w:id="122"/>
      <w:bookmarkEnd w:id="123"/>
      <w:bookmarkEnd w:id="131"/>
    </w:p>
    <w:p w:rsidR="00587587" w:rsidRPr="00972420" w:rsidRDefault="00587587" w:rsidP="00972420">
      <w:pPr>
        <w:rPr>
          <w:rFonts w:ascii="Arial" w:hAnsi="Arial" w:cs="Arial"/>
          <w:sz w:val="24"/>
          <w:szCs w:val="24"/>
        </w:rPr>
      </w:pPr>
      <w:bookmarkStart w:id="132" w:name="_Toc325313056"/>
      <w:bookmarkStart w:id="133" w:name="_Toc423410254"/>
      <w:bookmarkStart w:id="134" w:name="_Toc425054513"/>
      <w:bookmarkStart w:id="135" w:name="_Toc35985161"/>
      <w:bookmarkStart w:id="136" w:name="_Toc145850071"/>
      <w:r w:rsidRPr="00972420">
        <w:rPr>
          <w:rFonts w:ascii="Arial" w:hAnsi="Arial" w:cs="Arial"/>
          <w:sz w:val="24"/>
          <w:szCs w:val="24"/>
        </w:rPr>
        <w:t>Técnica</w:t>
      </w:r>
      <w:bookmarkEnd w:id="132"/>
    </w:p>
    <w:p w:rsidR="00587587" w:rsidRPr="00972420" w:rsidRDefault="00587587" w:rsidP="00972420">
      <w:pPr>
        <w:rPr>
          <w:rFonts w:ascii="Arial" w:hAnsi="Arial" w:cs="Arial"/>
          <w:sz w:val="24"/>
          <w:szCs w:val="24"/>
        </w:rPr>
      </w:pPr>
      <w:r w:rsidRPr="00972420">
        <w:rPr>
          <w:rFonts w:ascii="Arial" w:hAnsi="Arial" w:cs="Arial"/>
          <w:sz w:val="24"/>
          <w:szCs w:val="24"/>
        </w:rPr>
        <w:t>Debe existir un requerimiento.</w:t>
      </w:r>
    </w:p>
    <w:p w:rsidR="00587587" w:rsidRPr="00A352C2" w:rsidRDefault="00587587" w:rsidP="00972420">
      <w:pPr>
        <w:rPr>
          <w:rFonts w:ascii="Arial" w:hAnsi="Arial" w:cs="Arial"/>
          <w:sz w:val="24"/>
          <w:szCs w:val="24"/>
          <w:u w:val="single"/>
        </w:rPr>
      </w:pPr>
      <w:bookmarkStart w:id="137" w:name="_Toc423410255"/>
      <w:bookmarkStart w:id="138" w:name="_Toc425054514"/>
      <w:bookmarkStart w:id="139" w:name="_Toc35985162"/>
      <w:bookmarkStart w:id="140" w:name="_Toc145850072"/>
      <w:bookmarkStart w:id="141" w:name="_Toc325313057"/>
      <w:bookmarkEnd w:id="133"/>
      <w:bookmarkEnd w:id="134"/>
      <w:bookmarkEnd w:id="135"/>
      <w:bookmarkEnd w:id="136"/>
      <w:proofErr w:type="spellStart"/>
      <w:r w:rsidRPr="00A352C2">
        <w:rPr>
          <w:rFonts w:ascii="Arial" w:hAnsi="Arial" w:cs="Arial"/>
          <w:sz w:val="24"/>
          <w:szCs w:val="24"/>
          <w:u w:val="single"/>
        </w:rPr>
        <w:t>Poscondiciones</w:t>
      </w:r>
      <w:bookmarkEnd w:id="137"/>
      <w:bookmarkEnd w:id="138"/>
      <w:bookmarkEnd w:id="139"/>
      <w:bookmarkEnd w:id="140"/>
      <w:bookmarkEnd w:id="141"/>
      <w:proofErr w:type="spellEnd"/>
    </w:p>
    <w:p w:rsidR="00587587" w:rsidRPr="00972420" w:rsidRDefault="00587587" w:rsidP="00972420">
      <w:pPr>
        <w:rPr>
          <w:rFonts w:ascii="Arial" w:hAnsi="Arial" w:cs="Arial"/>
          <w:sz w:val="24"/>
          <w:szCs w:val="24"/>
        </w:rPr>
      </w:pPr>
      <w:bookmarkStart w:id="142" w:name="_Toc325313058"/>
      <w:bookmarkStart w:id="143" w:name="_Toc145850069"/>
      <w:bookmarkEnd w:id="124"/>
      <w:r w:rsidRPr="00972420">
        <w:rPr>
          <w:rFonts w:ascii="Arial" w:hAnsi="Arial" w:cs="Arial"/>
          <w:sz w:val="24"/>
          <w:szCs w:val="24"/>
        </w:rPr>
        <w:t>Contrato creado y cerrado</w:t>
      </w:r>
      <w:bookmarkEnd w:id="142"/>
    </w:p>
    <w:p w:rsidR="00587587" w:rsidRPr="00972420" w:rsidRDefault="00587587" w:rsidP="00972420">
      <w:pPr>
        <w:rPr>
          <w:rFonts w:ascii="Arial" w:hAnsi="Arial" w:cs="Arial"/>
          <w:sz w:val="24"/>
          <w:szCs w:val="24"/>
        </w:rPr>
      </w:pPr>
      <w:r w:rsidRPr="00972420">
        <w:rPr>
          <w:rFonts w:ascii="Arial" w:hAnsi="Arial" w:cs="Arial"/>
          <w:sz w:val="24"/>
          <w:szCs w:val="24"/>
        </w:rPr>
        <w:t>Se elaboró y cerró un contrato.</w:t>
      </w:r>
    </w:p>
    <w:p w:rsidR="00587587" w:rsidRPr="00972420" w:rsidRDefault="00587587" w:rsidP="00972420">
      <w:pPr>
        <w:rPr>
          <w:rFonts w:ascii="Arial" w:hAnsi="Arial" w:cs="Arial"/>
          <w:sz w:val="24"/>
          <w:szCs w:val="24"/>
        </w:rPr>
      </w:pPr>
      <w:bookmarkStart w:id="144" w:name="_Toc325313059"/>
      <w:r w:rsidRPr="00972420">
        <w:rPr>
          <w:rFonts w:ascii="Arial" w:hAnsi="Arial" w:cs="Arial"/>
          <w:sz w:val="24"/>
          <w:szCs w:val="24"/>
        </w:rPr>
        <w:t>Solicitud de contrato rechazado</w:t>
      </w:r>
      <w:bookmarkEnd w:id="144"/>
    </w:p>
    <w:p w:rsidR="00587587" w:rsidRPr="00972420" w:rsidRDefault="00587587"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587587" w:rsidRPr="002C53DF" w:rsidRDefault="00587587" w:rsidP="00972420">
      <w:pPr>
        <w:rPr>
          <w:rFonts w:ascii="Arial" w:hAnsi="Arial" w:cs="Arial"/>
          <w:sz w:val="24"/>
          <w:szCs w:val="24"/>
          <w:u w:val="single"/>
        </w:rPr>
      </w:pPr>
      <w:r w:rsidRPr="00972420">
        <w:rPr>
          <w:rFonts w:ascii="Arial" w:hAnsi="Arial" w:cs="Arial"/>
          <w:sz w:val="24"/>
          <w:szCs w:val="24"/>
        </w:rPr>
        <w:br w:type="page"/>
      </w:r>
      <w:bookmarkStart w:id="145" w:name="_Toc325313060"/>
      <w:r w:rsidRPr="002C53DF">
        <w:rPr>
          <w:rFonts w:ascii="Arial" w:hAnsi="Arial" w:cs="Arial"/>
          <w:sz w:val="24"/>
          <w:szCs w:val="24"/>
          <w:u w:val="single"/>
        </w:rPr>
        <w:lastRenderedPageBreak/>
        <w:t>Información Adicional</w:t>
      </w:r>
      <w:bookmarkEnd w:id="143"/>
      <w:bookmarkEnd w:id="145"/>
    </w:p>
    <w:p w:rsidR="00587587" w:rsidRPr="002C53DF" w:rsidRDefault="00587587" w:rsidP="00972420">
      <w:pPr>
        <w:rPr>
          <w:rFonts w:ascii="Arial" w:hAnsi="Arial" w:cs="Arial"/>
          <w:sz w:val="24"/>
          <w:szCs w:val="24"/>
          <w:u w:val="single"/>
        </w:rPr>
      </w:pPr>
      <w:bookmarkStart w:id="146" w:name="_Toc325313061"/>
      <w:r w:rsidRPr="002C53DF">
        <w:rPr>
          <w:rFonts w:ascii="Arial" w:hAnsi="Arial" w:cs="Arial"/>
          <w:sz w:val="24"/>
          <w:szCs w:val="24"/>
          <w:u w:val="single"/>
        </w:rPr>
        <w:t>Diagrama de Actividades</w:t>
      </w:r>
      <w:bookmarkEnd w:id="146"/>
    </w:p>
    <w:p w:rsidR="00587587" w:rsidRPr="00E15936"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r w:rsidRPr="00972420">
        <w:rPr>
          <w:rFonts w:ascii="Arial" w:hAnsi="Arial" w:cs="Arial"/>
          <w:sz w:val="24"/>
          <w:szCs w:val="24"/>
        </w:rPr>
        <w:br w:type="page"/>
      </w:r>
      <w:bookmarkStart w:id="147" w:name="_Toc325313062"/>
      <w:r w:rsidRPr="00A352C2">
        <w:rPr>
          <w:rFonts w:ascii="Arial" w:hAnsi="Arial" w:cs="Arial"/>
          <w:sz w:val="24"/>
          <w:szCs w:val="24"/>
          <w:u w:val="single"/>
        </w:rPr>
        <w:lastRenderedPageBreak/>
        <w:t>Diagrama de Clases del Negocio</w:t>
      </w:r>
      <w:bookmarkEnd w:id="147"/>
    </w:p>
    <w:p w:rsidR="00587587" w:rsidRPr="00E15936" w:rsidRDefault="00926AAA" w:rsidP="00972420">
      <w:pPr>
        <w:rPr>
          <w:rFonts w:ascii="Arial" w:hAnsi="Arial" w:cs="Arial"/>
          <w:sz w:val="24"/>
          <w:szCs w:val="24"/>
        </w:rPr>
      </w:pPr>
      <w:r>
        <w:rPr>
          <w:rFonts w:ascii="Arial" w:hAnsi="Arial" w:cs="Arial"/>
          <w:noProof/>
          <w:sz w:val="24"/>
          <w:szCs w:val="24"/>
          <w:lang w:eastAsia="es-PE"/>
        </w:rPr>
        <w:drawing>
          <wp:inline distT="0" distB="0" distL="0" distR="0">
            <wp:extent cx="5803900" cy="4572000"/>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r="1991"/>
                    <a:stretch>
                      <a:fillRect/>
                    </a:stretch>
                  </pic:blipFill>
                  <pic:spPr bwMode="auto">
                    <a:xfrm>
                      <a:off x="0" y="0"/>
                      <a:ext cx="5803900" cy="4572000"/>
                    </a:xfrm>
                    <a:prstGeom prst="rect">
                      <a:avLst/>
                    </a:prstGeom>
                    <a:noFill/>
                    <a:ln>
                      <a:noFill/>
                    </a:ln>
                  </pic:spPr>
                </pic:pic>
              </a:graphicData>
            </a:graphic>
          </wp:inline>
        </w:drawing>
      </w:r>
    </w:p>
    <w:p w:rsidR="00587587" w:rsidRPr="002C53DF" w:rsidRDefault="00587587" w:rsidP="00972420">
      <w:pPr>
        <w:rPr>
          <w:rFonts w:ascii="Arial" w:hAnsi="Arial" w:cs="Arial"/>
          <w:sz w:val="24"/>
          <w:szCs w:val="24"/>
          <w:u w:val="single"/>
        </w:rPr>
      </w:pPr>
      <w:bookmarkStart w:id="148" w:name="_Toc325313063"/>
      <w:r w:rsidRPr="002C53DF">
        <w:rPr>
          <w:rFonts w:ascii="Arial" w:hAnsi="Arial" w:cs="Arial"/>
          <w:sz w:val="24"/>
          <w:szCs w:val="24"/>
          <w:u w:val="single"/>
        </w:rPr>
        <w:t>Actividades a Automatizar</w:t>
      </w:r>
      <w:bookmarkEnd w:id="148"/>
    </w:p>
    <w:p w:rsidR="00587587" w:rsidRPr="00972420" w:rsidRDefault="00587587" w:rsidP="00972420">
      <w:pPr>
        <w:rPr>
          <w:rFonts w:ascii="Arial" w:hAnsi="Arial" w:cs="Arial"/>
          <w:sz w:val="24"/>
          <w:szCs w:val="24"/>
        </w:rPr>
      </w:pPr>
      <w:r w:rsidRPr="00972420">
        <w:rPr>
          <w:rFonts w:ascii="Arial" w:hAnsi="Arial" w:cs="Arial"/>
          <w:sz w:val="24"/>
          <w:szCs w:val="24"/>
        </w:rPr>
        <w:t>Consultar cliente.</w:t>
      </w:r>
    </w:p>
    <w:p w:rsidR="00587587" w:rsidRPr="00972420" w:rsidRDefault="00587587" w:rsidP="00972420">
      <w:pPr>
        <w:rPr>
          <w:rFonts w:ascii="Arial" w:hAnsi="Arial" w:cs="Arial"/>
          <w:sz w:val="24"/>
          <w:szCs w:val="24"/>
        </w:rPr>
      </w:pPr>
      <w:r w:rsidRPr="00972420">
        <w:rPr>
          <w:rFonts w:ascii="Arial" w:hAnsi="Arial" w:cs="Arial"/>
          <w:sz w:val="24"/>
          <w:szCs w:val="24"/>
        </w:rPr>
        <w:t>Registrar levantamiento de información.</w:t>
      </w:r>
    </w:p>
    <w:p w:rsidR="00587587" w:rsidRPr="00972420" w:rsidRDefault="00587587" w:rsidP="00972420">
      <w:pPr>
        <w:rPr>
          <w:rFonts w:ascii="Arial" w:hAnsi="Arial" w:cs="Arial"/>
          <w:sz w:val="24"/>
          <w:szCs w:val="24"/>
        </w:rPr>
      </w:pPr>
      <w:r w:rsidRPr="00972420">
        <w:rPr>
          <w:rFonts w:ascii="Arial" w:hAnsi="Arial" w:cs="Arial"/>
          <w:sz w:val="24"/>
          <w:szCs w:val="24"/>
        </w:rPr>
        <w:t>Registrar cotización.</w:t>
      </w:r>
    </w:p>
    <w:p w:rsidR="00587587" w:rsidRPr="00972420" w:rsidRDefault="00587587" w:rsidP="00972420">
      <w:pPr>
        <w:rPr>
          <w:rFonts w:ascii="Arial" w:hAnsi="Arial" w:cs="Arial"/>
          <w:sz w:val="24"/>
          <w:szCs w:val="24"/>
        </w:rPr>
      </w:pPr>
      <w:r w:rsidRPr="00972420">
        <w:rPr>
          <w:rFonts w:ascii="Arial" w:hAnsi="Arial" w:cs="Arial"/>
          <w:sz w:val="24"/>
          <w:szCs w:val="24"/>
        </w:rPr>
        <w:t>Actualizar cotización.</w:t>
      </w:r>
    </w:p>
    <w:p w:rsidR="00587587" w:rsidRPr="00972420" w:rsidRDefault="00587587" w:rsidP="00972420">
      <w:pPr>
        <w:rPr>
          <w:rFonts w:ascii="Arial" w:hAnsi="Arial" w:cs="Arial"/>
          <w:sz w:val="24"/>
          <w:szCs w:val="24"/>
        </w:rPr>
      </w:pPr>
      <w:r w:rsidRPr="00972420">
        <w:rPr>
          <w:rFonts w:ascii="Arial" w:hAnsi="Arial" w:cs="Arial"/>
          <w:sz w:val="24"/>
          <w:szCs w:val="24"/>
        </w:rPr>
        <w:t>Registrar clausulas.</w:t>
      </w:r>
    </w:p>
    <w:p w:rsidR="00587587" w:rsidRPr="00972420" w:rsidRDefault="00587587" w:rsidP="00972420">
      <w:pPr>
        <w:rPr>
          <w:rFonts w:ascii="Arial" w:hAnsi="Arial" w:cs="Arial"/>
          <w:sz w:val="24"/>
          <w:szCs w:val="24"/>
        </w:rPr>
      </w:pPr>
      <w:r w:rsidRPr="00972420">
        <w:rPr>
          <w:rFonts w:ascii="Arial" w:hAnsi="Arial" w:cs="Arial"/>
          <w:sz w:val="24"/>
          <w:szCs w:val="24"/>
        </w:rPr>
        <w:t>Actualizar clausulas.</w:t>
      </w:r>
    </w:p>
    <w:p w:rsidR="00587587" w:rsidRPr="00972420" w:rsidRDefault="00587587" w:rsidP="00972420">
      <w:pPr>
        <w:rPr>
          <w:rFonts w:ascii="Arial" w:hAnsi="Arial" w:cs="Arial"/>
          <w:sz w:val="24"/>
          <w:szCs w:val="24"/>
        </w:rPr>
      </w:pPr>
      <w:r w:rsidRPr="00972420">
        <w:rPr>
          <w:rFonts w:ascii="Arial" w:hAnsi="Arial" w:cs="Arial"/>
          <w:sz w:val="24"/>
          <w:szCs w:val="24"/>
        </w:rPr>
        <w:t>Registrar roles y responsabilidades.</w:t>
      </w:r>
    </w:p>
    <w:p w:rsidR="00587587" w:rsidRPr="00972420" w:rsidRDefault="00587587" w:rsidP="00972420">
      <w:pPr>
        <w:rPr>
          <w:rFonts w:ascii="Arial" w:hAnsi="Arial" w:cs="Arial"/>
          <w:sz w:val="24"/>
          <w:szCs w:val="24"/>
        </w:rPr>
      </w:pPr>
      <w:r w:rsidRPr="00972420">
        <w:rPr>
          <w:rFonts w:ascii="Arial" w:hAnsi="Arial" w:cs="Arial"/>
          <w:sz w:val="24"/>
          <w:szCs w:val="24"/>
        </w:rPr>
        <w:t>Registrar riesgos contractuales.</w:t>
      </w:r>
    </w:p>
    <w:p w:rsidR="00587587" w:rsidRPr="00972420" w:rsidRDefault="00587587" w:rsidP="00972420">
      <w:pPr>
        <w:rPr>
          <w:rFonts w:ascii="Arial" w:hAnsi="Arial" w:cs="Arial"/>
          <w:sz w:val="24"/>
          <w:szCs w:val="24"/>
        </w:rPr>
      </w:pPr>
      <w:r w:rsidRPr="00972420">
        <w:rPr>
          <w:rFonts w:ascii="Arial" w:hAnsi="Arial" w:cs="Arial"/>
          <w:sz w:val="24"/>
          <w:szCs w:val="24"/>
        </w:rPr>
        <w:t>Registrar contrato.</w:t>
      </w:r>
    </w:p>
    <w:p w:rsidR="00587587" w:rsidRPr="00972420" w:rsidRDefault="00587587" w:rsidP="00972420">
      <w:pPr>
        <w:rPr>
          <w:rFonts w:ascii="Arial" w:hAnsi="Arial" w:cs="Arial"/>
          <w:sz w:val="24"/>
          <w:szCs w:val="24"/>
        </w:rPr>
      </w:pPr>
      <w:r w:rsidRPr="00972420">
        <w:rPr>
          <w:rFonts w:ascii="Arial" w:hAnsi="Arial" w:cs="Arial"/>
          <w:sz w:val="24"/>
          <w:szCs w:val="24"/>
        </w:rPr>
        <w:t>Actualizar contrato.</w:t>
      </w:r>
    </w:p>
    <w:p w:rsidR="00587587" w:rsidRPr="00972420" w:rsidRDefault="00587587"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587587" w:rsidRPr="00972420" w:rsidRDefault="00587587" w:rsidP="00972420">
      <w:pPr>
        <w:rPr>
          <w:rFonts w:ascii="Arial" w:hAnsi="Arial" w:cs="Arial"/>
          <w:sz w:val="24"/>
          <w:szCs w:val="24"/>
        </w:rPr>
      </w:pPr>
    </w:p>
    <w:p w:rsidR="00587587" w:rsidRPr="00972420" w:rsidRDefault="00587587"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587587" w:rsidRPr="00972420" w:rsidRDefault="00587587"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587587" w:rsidRPr="00972420"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bookmarkStart w:id="149" w:name="_Toc325313023"/>
      <w:r w:rsidRPr="00A352C2">
        <w:rPr>
          <w:rFonts w:ascii="Arial" w:hAnsi="Arial" w:cs="Arial"/>
          <w:sz w:val="24"/>
          <w:szCs w:val="24"/>
          <w:u w:val="single"/>
        </w:rPr>
        <w:t>Actores del Negocio</w:t>
      </w:r>
      <w:bookmarkEnd w:id="149"/>
    </w:p>
    <w:p w:rsidR="00587587" w:rsidRPr="00972420" w:rsidRDefault="00587587" w:rsidP="00972420">
      <w:pPr>
        <w:rPr>
          <w:rFonts w:ascii="Arial" w:hAnsi="Arial" w:cs="Arial"/>
          <w:sz w:val="24"/>
          <w:szCs w:val="24"/>
        </w:rPr>
      </w:pPr>
      <w:bookmarkStart w:id="150" w:name="_Toc325313024"/>
      <w:r w:rsidRPr="00972420">
        <w:rPr>
          <w:rFonts w:ascii="Arial" w:hAnsi="Arial" w:cs="Arial"/>
          <w:sz w:val="24"/>
          <w:szCs w:val="24"/>
        </w:rPr>
        <w:t>CC_AN002_GestorCambio</w:t>
      </w:r>
      <w:bookmarkEnd w:id="150"/>
    </w:p>
    <w:p w:rsidR="00587587" w:rsidRPr="00A352C2" w:rsidRDefault="00587587" w:rsidP="00972420">
      <w:pPr>
        <w:rPr>
          <w:rFonts w:ascii="Arial" w:hAnsi="Arial" w:cs="Arial"/>
          <w:sz w:val="24"/>
          <w:szCs w:val="24"/>
          <w:u w:val="single"/>
        </w:rPr>
      </w:pPr>
      <w:bookmarkStart w:id="151" w:name="_Toc325313025"/>
      <w:r w:rsidRPr="00A352C2">
        <w:rPr>
          <w:rFonts w:ascii="Arial" w:hAnsi="Arial" w:cs="Arial"/>
          <w:sz w:val="24"/>
          <w:szCs w:val="24"/>
          <w:u w:val="single"/>
        </w:rPr>
        <w:t>Propósito</w:t>
      </w:r>
      <w:bookmarkEnd w:id="151"/>
    </w:p>
    <w:p w:rsidR="00587587" w:rsidRPr="00972420" w:rsidRDefault="00587587" w:rsidP="00972420">
      <w:pPr>
        <w:rPr>
          <w:rFonts w:ascii="Arial" w:hAnsi="Arial" w:cs="Arial"/>
          <w:sz w:val="24"/>
          <w:szCs w:val="24"/>
        </w:rPr>
      </w:pPr>
      <w:r w:rsidRPr="00972420">
        <w:rPr>
          <w:rFonts w:ascii="Arial" w:hAnsi="Arial" w:cs="Arial"/>
          <w:sz w:val="24"/>
          <w:szCs w:val="24"/>
        </w:rPr>
        <w:t>Generar y firmar adenda con el cliente.</w:t>
      </w:r>
    </w:p>
    <w:p w:rsidR="00587587" w:rsidRPr="00A352C2" w:rsidRDefault="00587587" w:rsidP="00972420">
      <w:pPr>
        <w:rPr>
          <w:rFonts w:ascii="Arial" w:hAnsi="Arial" w:cs="Arial"/>
          <w:sz w:val="24"/>
          <w:szCs w:val="24"/>
          <w:u w:val="single"/>
        </w:rPr>
      </w:pPr>
      <w:bookmarkStart w:id="152" w:name="_Toc325313026"/>
      <w:r w:rsidRPr="00A352C2">
        <w:rPr>
          <w:rFonts w:ascii="Arial" w:hAnsi="Arial" w:cs="Arial"/>
          <w:sz w:val="24"/>
          <w:szCs w:val="24"/>
          <w:u w:val="single"/>
        </w:rPr>
        <w:t>Breve Descripción</w:t>
      </w:r>
      <w:bookmarkEnd w:id="152"/>
    </w:p>
    <w:p w:rsidR="00587587" w:rsidRPr="00972420" w:rsidRDefault="00587587"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587587" w:rsidRPr="00A352C2" w:rsidRDefault="00587587" w:rsidP="00972420">
      <w:pPr>
        <w:rPr>
          <w:rFonts w:ascii="Arial" w:hAnsi="Arial" w:cs="Arial"/>
          <w:sz w:val="24"/>
          <w:szCs w:val="24"/>
          <w:u w:val="single"/>
        </w:rPr>
      </w:pPr>
      <w:bookmarkStart w:id="153" w:name="_Toc325313027"/>
      <w:r w:rsidRPr="00A352C2">
        <w:rPr>
          <w:rFonts w:ascii="Arial" w:hAnsi="Arial" w:cs="Arial"/>
          <w:sz w:val="24"/>
          <w:szCs w:val="24"/>
          <w:u w:val="single"/>
        </w:rPr>
        <w:t>Flujo de Eventos</w:t>
      </w:r>
      <w:bookmarkEnd w:id="153"/>
    </w:p>
    <w:p w:rsidR="00587587" w:rsidRPr="00A352C2" w:rsidRDefault="00587587" w:rsidP="00972420">
      <w:pPr>
        <w:rPr>
          <w:rFonts w:ascii="Arial" w:hAnsi="Arial" w:cs="Arial"/>
          <w:sz w:val="24"/>
          <w:szCs w:val="24"/>
          <w:u w:val="single"/>
        </w:rPr>
      </w:pPr>
      <w:bookmarkStart w:id="154" w:name="_Toc325313028"/>
      <w:r w:rsidRPr="00A352C2">
        <w:rPr>
          <w:rFonts w:ascii="Arial" w:hAnsi="Arial" w:cs="Arial"/>
          <w:sz w:val="24"/>
          <w:szCs w:val="24"/>
          <w:u w:val="single"/>
        </w:rPr>
        <w:t>Flujo Básico</w:t>
      </w:r>
      <w:bookmarkEnd w:id="154"/>
    </w:p>
    <w:p w:rsidR="00587587" w:rsidRPr="00972420" w:rsidRDefault="00587587" w:rsidP="00972420">
      <w:pPr>
        <w:rPr>
          <w:rFonts w:ascii="Arial" w:hAnsi="Arial" w:cs="Arial"/>
          <w:sz w:val="24"/>
          <w:szCs w:val="24"/>
        </w:rPr>
      </w:pPr>
      <w:r w:rsidRPr="00972420">
        <w:rPr>
          <w:rFonts w:ascii="Arial" w:hAnsi="Arial" w:cs="Arial"/>
          <w:sz w:val="24"/>
          <w:szCs w:val="24"/>
        </w:rPr>
        <w:t>El Gestor de Cambio remite la solicitud de cambio.</w:t>
      </w:r>
    </w:p>
    <w:p w:rsidR="00587587" w:rsidRPr="00972420" w:rsidRDefault="00587587" w:rsidP="00972420">
      <w:pPr>
        <w:rPr>
          <w:rFonts w:ascii="Arial" w:hAnsi="Arial" w:cs="Arial"/>
          <w:sz w:val="24"/>
          <w:szCs w:val="24"/>
        </w:rPr>
      </w:pPr>
      <w:r w:rsidRPr="00972420">
        <w:rPr>
          <w:rFonts w:ascii="Arial" w:hAnsi="Arial" w:cs="Arial"/>
          <w:sz w:val="24"/>
          <w:szCs w:val="24"/>
        </w:rPr>
        <w:t>El Jefe Comercial revisa la solicitud de cambio.</w:t>
      </w:r>
    </w:p>
    <w:p w:rsidR="00587587" w:rsidRPr="00972420" w:rsidRDefault="00587587" w:rsidP="00972420">
      <w:pPr>
        <w:rPr>
          <w:rFonts w:ascii="Arial" w:hAnsi="Arial" w:cs="Arial"/>
          <w:sz w:val="24"/>
          <w:szCs w:val="24"/>
        </w:rPr>
      </w:pPr>
      <w:r w:rsidRPr="00972420">
        <w:rPr>
          <w:rFonts w:ascii="Arial" w:hAnsi="Arial" w:cs="Arial"/>
          <w:sz w:val="24"/>
          <w:szCs w:val="24"/>
        </w:rPr>
        <w:t>El Jefe Comercial remite solicitud de adenda.</w:t>
      </w:r>
    </w:p>
    <w:p w:rsidR="00587587" w:rsidRPr="00972420" w:rsidRDefault="00587587" w:rsidP="00972420">
      <w:pPr>
        <w:rPr>
          <w:rFonts w:ascii="Arial" w:hAnsi="Arial" w:cs="Arial"/>
          <w:sz w:val="24"/>
          <w:szCs w:val="24"/>
        </w:rPr>
      </w:pPr>
      <w:r w:rsidRPr="00972420">
        <w:rPr>
          <w:rFonts w:ascii="Arial" w:hAnsi="Arial" w:cs="Arial"/>
          <w:sz w:val="24"/>
          <w:szCs w:val="24"/>
        </w:rPr>
        <w:t>El Jefe Legal establece las clausulas.</w:t>
      </w:r>
    </w:p>
    <w:p w:rsidR="00587587" w:rsidRPr="00972420" w:rsidRDefault="00587587" w:rsidP="00972420">
      <w:pPr>
        <w:rPr>
          <w:rFonts w:ascii="Arial" w:hAnsi="Arial" w:cs="Arial"/>
          <w:sz w:val="24"/>
          <w:szCs w:val="24"/>
        </w:rPr>
      </w:pPr>
      <w:r w:rsidRPr="00972420">
        <w:rPr>
          <w:rFonts w:ascii="Arial" w:hAnsi="Arial" w:cs="Arial"/>
          <w:sz w:val="24"/>
          <w:szCs w:val="24"/>
        </w:rPr>
        <w:t>El Cliente revisa las clausulas.</w:t>
      </w:r>
    </w:p>
    <w:p w:rsidR="00587587" w:rsidRPr="00972420" w:rsidRDefault="00587587" w:rsidP="00972420">
      <w:pPr>
        <w:rPr>
          <w:rFonts w:ascii="Arial" w:hAnsi="Arial" w:cs="Arial"/>
          <w:sz w:val="24"/>
          <w:szCs w:val="24"/>
        </w:rPr>
      </w:pPr>
      <w:r w:rsidRPr="00972420">
        <w:rPr>
          <w:rFonts w:ascii="Arial" w:hAnsi="Arial" w:cs="Arial"/>
          <w:sz w:val="24"/>
          <w:szCs w:val="24"/>
        </w:rPr>
        <w:t xml:space="preserve">El Jefe Legal genera Adenda. </w:t>
      </w:r>
    </w:p>
    <w:p w:rsidR="00587587" w:rsidRPr="00972420" w:rsidRDefault="00587587" w:rsidP="00972420">
      <w:pPr>
        <w:rPr>
          <w:rFonts w:ascii="Arial" w:hAnsi="Arial" w:cs="Arial"/>
          <w:sz w:val="24"/>
          <w:szCs w:val="24"/>
        </w:rPr>
      </w:pPr>
      <w:r w:rsidRPr="00972420">
        <w:rPr>
          <w:rFonts w:ascii="Arial" w:hAnsi="Arial" w:cs="Arial"/>
          <w:sz w:val="24"/>
          <w:szCs w:val="24"/>
        </w:rPr>
        <w:t>El Jefe Legal firma la Adenda con  el cliente.</w:t>
      </w:r>
    </w:p>
    <w:p w:rsidR="00587587" w:rsidRPr="00972420"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bookmarkStart w:id="155" w:name="_Toc325313029"/>
      <w:r w:rsidRPr="00A352C2">
        <w:rPr>
          <w:rFonts w:ascii="Arial" w:hAnsi="Arial" w:cs="Arial"/>
          <w:sz w:val="24"/>
          <w:szCs w:val="24"/>
          <w:u w:val="single"/>
        </w:rPr>
        <w:t>Flujos Alternos</w:t>
      </w:r>
      <w:bookmarkEnd w:id="155"/>
    </w:p>
    <w:p w:rsidR="00587587" w:rsidRPr="00972420" w:rsidRDefault="00587587" w:rsidP="00972420">
      <w:pPr>
        <w:rPr>
          <w:rFonts w:ascii="Arial" w:hAnsi="Arial" w:cs="Arial"/>
          <w:sz w:val="24"/>
          <w:szCs w:val="24"/>
        </w:rPr>
      </w:pPr>
      <w:bookmarkStart w:id="156" w:name="_Toc325313030"/>
      <w:r w:rsidRPr="00972420">
        <w:rPr>
          <w:rFonts w:ascii="Arial" w:hAnsi="Arial" w:cs="Arial"/>
          <w:sz w:val="24"/>
          <w:szCs w:val="24"/>
        </w:rPr>
        <w:t>El Jefe Comercial no aprueba solicitud de cambio.</w:t>
      </w:r>
      <w:bookmarkEnd w:id="156"/>
    </w:p>
    <w:p w:rsidR="00587587" w:rsidRPr="00972420" w:rsidRDefault="00587587"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587587" w:rsidRPr="00972420" w:rsidRDefault="00587587" w:rsidP="00972420">
      <w:pPr>
        <w:rPr>
          <w:rFonts w:ascii="Arial" w:hAnsi="Arial" w:cs="Arial"/>
          <w:sz w:val="24"/>
          <w:szCs w:val="24"/>
        </w:rPr>
      </w:pPr>
    </w:p>
    <w:p w:rsidR="00587587" w:rsidRPr="00972420" w:rsidRDefault="00587587" w:rsidP="00972420">
      <w:pPr>
        <w:rPr>
          <w:rFonts w:ascii="Arial" w:hAnsi="Arial" w:cs="Arial"/>
          <w:sz w:val="24"/>
          <w:szCs w:val="24"/>
        </w:rPr>
      </w:pPr>
      <w:bookmarkStart w:id="157" w:name="_Toc325313031"/>
      <w:r w:rsidRPr="00972420">
        <w:rPr>
          <w:rFonts w:ascii="Arial" w:hAnsi="Arial" w:cs="Arial"/>
          <w:sz w:val="24"/>
          <w:szCs w:val="24"/>
        </w:rPr>
        <w:t>El cliente solicita replantear clausulas.</w:t>
      </w:r>
      <w:bookmarkEnd w:id="157"/>
    </w:p>
    <w:p w:rsidR="00587587" w:rsidRPr="00972420" w:rsidRDefault="00587587"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587587" w:rsidRPr="00972420" w:rsidRDefault="00587587" w:rsidP="00832E34">
      <w:pPr>
        <w:jc w:val="both"/>
        <w:rPr>
          <w:rFonts w:ascii="Arial" w:hAnsi="Arial" w:cs="Arial"/>
          <w:sz w:val="24"/>
          <w:szCs w:val="24"/>
        </w:rPr>
      </w:pPr>
      <w:bookmarkStart w:id="158" w:name="_Toc325313032"/>
      <w:r w:rsidRPr="00972420">
        <w:rPr>
          <w:rFonts w:ascii="Arial" w:hAnsi="Arial" w:cs="Arial"/>
          <w:sz w:val="24"/>
          <w:szCs w:val="24"/>
        </w:rPr>
        <w:t>El cliente cancela la solicitud de adenda por no proceder clausulas.</w:t>
      </w:r>
      <w:bookmarkEnd w:id="158"/>
    </w:p>
    <w:p w:rsidR="00587587" w:rsidRPr="00972420" w:rsidRDefault="00587587"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587587" w:rsidRPr="00972420"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bookmarkStart w:id="159" w:name="_Toc325313033"/>
      <w:r w:rsidRPr="00A352C2">
        <w:rPr>
          <w:rFonts w:ascii="Arial" w:hAnsi="Arial" w:cs="Arial"/>
          <w:sz w:val="24"/>
          <w:szCs w:val="24"/>
          <w:u w:val="single"/>
        </w:rPr>
        <w:t>Precondiciones</w:t>
      </w:r>
      <w:bookmarkEnd w:id="159"/>
    </w:p>
    <w:p w:rsidR="00587587" w:rsidRPr="00972420" w:rsidRDefault="00587587" w:rsidP="00972420">
      <w:pPr>
        <w:rPr>
          <w:rFonts w:ascii="Arial" w:hAnsi="Arial" w:cs="Arial"/>
          <w:sz w:val="24"/>
          <w:szCs w:val="24"/>
        </w:rPr>
      </w:pPr>
      <w:bookmarkStart w:id="160" w:name="_Toc325313034"/>
      <w:r w:rsidRPr="00972420">
        <w:rPr>
          <w:rFonts w:ascii="Arial" w:hAnsi="Arial" w:cs="Arial"/>
          <w:sz w:val="24"/>
          <w:szCs w:val="24"/>
        </w:rPr>
        <w:t>Técnica</w:t>
      </w:r>
      <w:bookmarkEnd w:id="160"/>
    </w:p>
    <w:p w:rsidR="00587587" w:rsidRPr="00972420" w:rsidRDefault="00587587" w:rsidP="00972420">
      <w:pPr>
        <w:rPr>
          <w:rFonts w:ascii="Arial" w:hAnsi="Arial" w:cs="Arial"/>
          <w:sz w:val="24"/>
          <w:szCs w:val="24"/>
        </w:rPr>
      </w:pPr>
      <w:r w:rsidRPr="00972420">
        <w:rPr>
          <w:rFonts w:ascii="Arial" w:hAnsi="Arial" w:cs="Arial"/>
          <w:sz w:val="24"/>
          <w:szCs w:val="24"/>
        </w:rPr>
        <w:t>Debe existir una solicitud de cambio.</w:t>
      </w:r>
    </w:p>
    <w:p w:rsidR="00587587" w:rsidRPr="00A352C2" w:rsidRDefault="00587587" w:rsidP="00972420">
      <w:pPr>
        <w:rPr>
          <w:rFonts w:ascii="Arial" w:hAnsi="Arial" w:cs="Arial"/>
          <w:sz w:val="24"/>
          <w:szCs w:val="24"/>
          <w:u w:val="single"/>
        </w:rPr>
      </w:pPr>
      <w:bookmarkStart w:id="161" w:name="_Toc325313035"/>
      <w:proofErr w:type="spellStart"/>
      <w:r w:rsidRPr="00A352C2">
        <w:rPr>
          <w:rFonts w:ascii="Arial" w:hAnsi="Arial" w:cs="Arial"/>
          <w:sz w:val="24"/>
          <w:szCs w:val="24"/>
          <w:u w:val="single"/>
        </w:rPr>
        <w:t>Poscondiciones</w:t>
      </w:r>
      <w:bookmarkEnd w:id="161"/>
      <w:proofErr w:type="spellEnd"/>
    </w:p>
    <w:p w:rsidR="00587587" w:rsidRPr="00972420" w:rsidRDefault="00587587" w:rsidP="00972420">
      <w:pPr>
        <w:rPr>
          <w:rFonts w:ascii="Arial" w:hAnsi="Arial" w:cs="Arial"/>
          <w:sz w:val="24"/>
          <w:szCs w:val="24"/>
        </w:rPr>
      </w:pPr>
      <w:bookmarkStart w:id="162" w:name="_Toc325313036"/>
      <w:r w:rsidRPr="00972420">
        <w:rPr>
          <w:rFonts w:ascii="Arial" w:hAnsi="Arial" w:cs="Arial"/>
          <w:sz w:val="24"/>
          <w:szCs w:val="24"/>
        </w:rPr>
        <w:t>Adenda creado y firmada</w:t>
      </w:r>
      <w:bookmarkEnd w:id="162"/>
    </w:p>
    <w:p w:rsidR="00587587" w:rsidRPr="00972420" w:rsidRDefault="00587587" w:rsidP="00972420">
      <w:pPr>
        <w:rPr>
          <w:rFonts w:ascii="Arial" w:hAnsi="Arial" w:cs="Arial"/>
          <w:sz w:val="24"/>
          <w:szCs w:val="24"/>
        </w:rPr>
      </w:pPr>
      <w:r w:rsidRPr="00972420">
        <w:rPr>
          <w:rFonts w:ascii="Arial" w:hAnsi="Arial" w:cs="Arial"/>
          <w:sz w:val="24"/>
          <w:szCs w:val="24"/>
        </w:rPr>
        <w:t>Se elaboró y firmó Adenda.</w:t>
      </w:r>
    </w:p>
    <w:p w:rsidR="00587587" w:rsidRPr="00972420" w:rsidRDefault="00587587" w:rsidP="00972420">
      <w:pPr>
        <w:rPr>
          <w:rFonts w:ascii="Arial" w:hAnsi="Arial" w:cs="Arial"/>
          <w:sz w:val="24"/>
          <w:szCs w:val="24"/>
        </w:rPr>
      </w:pPr>
      <w:bookmarkStart w:id="163" w:name="_Toc325313037"/>
      <w:r w:rsidRPr="00972420">
        <w:rPr>
          <w:rFonts w:ascii="Arial" w:hAnsi="Arial" w:cs="Arial"/>
          <w:sz w:val="24"/>
          <w:szCs w:val="24"/>
        </w:rPr>
        <w:t>Solicitud de cambio rechazado</w:t>
      </w:r>
      <w:bookmarkEnd w:id="163"/>
    </w:p>
    <w:p w:rsidR="00587587" w:rsidRPr="00972420" w:rsidRDefault="00587587"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587587" w:rsidRPr="00A352C2" w:rsidRDefault="00587587" w:rsidP="00972420">
      <w:pPr>
        <w:rPr>
          <w:rFonts w:ascii="Arial" w:hAnsi="Arial" w:cs="Arial"/>
          <w:sz w:val="24"/>
          <w:szCs w:val="24"/>
          <w:u w:val="single"/>
        </w:rPr>
      </w:pPr>
      <w:r w:rsidRPr="00972420">
        <w:rPr>
          <w:rFonts w:ascii="Arial" w:hAnsi="Arial" w:cs="Arial"/>
          <w:sz w:val="24"/>
          <w:szCs w:val="24"/>
        </w:rPr>
        <w:br w:type="page"/>
      </w:r>
      <w:bookmarkStart w:id="164" w:name="_Toc325313038"/>
      <w:r w:rsidRPr="00A352C2">
        <w:rPr>
          <w:rFonts w:ascii="Arial" w:hAnsi="Arial" w:cs="Arial"/>
          <w:sz w:val="24"/>
          <w:szCs w:val="24"/>
          <w:u w:val="single"/>
        </w:rPr>
        <w:lastRenderedPageBreak/>
        <w:t>Información Adicional</w:t>
      </w:r>
      <w:bookmarkEnd w:id="164"/>
    </w:p>
    <w:p w:rsidR="00587587" w:rsidRPr="00A352C2" w:rsidRDefault="00587587" w:rsidP="00972420">
      <w:pPr>
        <w:rPr>
          <w:rFonts w:ascii="Arial" w:hAnsi="Arial" w:cs="Arial"/>
          <w:sz w:val="24"/>
          <w:szCs w:val="24"/>
          <w:u w:val="single"/>
        </w:rPr>
      </w:pPr>
      <w:bookmarkStart w:id="165" w:name="_Toc325313039"/>
      <w:r w:rsidRPr="00A352C2">
        <w:rPr>
          <w:rFonts w:ascii="Arial" w:hAnsi="Arial" w:cs="Arial"/>
          <w:sz w:val="24"/>
          <w:szCs w:val="24"/>
          <w:u w:val="single"/>
        </w:rPr>
        <w:t>Diagrama de Actividades</w:t>
      </w:r>
      <w:bookmarkEnd w:id="165"/>
    </w:p>
    <w:p w:rsidR="00587587" w:rsidRPr="00972420"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Diagrama de Clases del Negocio</w:t>
      </w:r>
    </w:p>
    <w:p w:rsidR="00587587" w:rsidRPr="00972420" w:rsidRDefault="00926AAA" w:rsidP="00972420">
      <w:pPr>
        <w:rPr>
          <w:rFonts w:ascii="Arial" w:hAnsi="Arial" w:cs="Arial"/>
          <w:sz w:val="24"/>
          <w:szCs w:val="24"/>
        </w:rPr>
      </w:pPr>
      <w:r>
        <w:rPr>
          <w:rFonts w:ascii="Arial" w:hAnsi="Arial" w:cs="Arial"/>
          <w:noProof/>
          <w:sz w:val="24"/>
          <w:szCs w:val="24"/>
          <w:lang w:eastAsia="es-PE"/>
        </w:rPr>
        <w:drawing>
          <wp:inline distT="0" distB="0" distL="0" distR="0">
            <wp:extent cx="5397500" cy="4978400"/>
            <wp:effectExtent l="19050" t="19050" r="12700" b="12700"/>
            <wp:docPr id="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4978400"/>
                    </a:xfrm>
                    <a:prstGeom prst="rect">
                      <a:avLst/>
                    </a:prstGeom>
                    <a:noFill/>
                    <a:ln w="6350" cmpd="sng">
                      <a:solidFill>
                        <a:srgbClr val="000000"/>
                      </a:solidFill>
                      <a:miter lim="800000"/>
                      <a:headEnd/>
                      <a:tailEnd/>
                    </a:ln>
                    <a:effectLst/>
                  </pic:spPr>
                </pic:pic>
              </a:graphicData>
            </a:graphic>
          </wp:inline>
        </w:drawing>
      </w:r>
    </w:p>
    <w:p w:rsidR="00587587" w:rsidRPr="00972420" w:rsidRDefault="00587587" w:rsidP="00972420">
      <w:pPr>
        <w:rPr>
          <w:rFonts w:ascii="Arial" w:hAnsi="Arial" w:cs="Arial"/>
          <w:sz w:val="24"/>
          <w:szCs w:val="24"/>
        </w:rPr>
      </w:pPr>
      <w:r w:rsidRPr="00972420">
        <w:rPr>
          <w:rFonts w:ascii="Arial" w:hAnsi="Arial" w:cs="Arial"/>
          <w:sz w:val="24"/>
          <w:szCs w:val="24"/>
        </w:rPr>
        <w:t>Actividades a Automatizar</w:t>
      </w:r>
    </w:p>
    <w:p w:rsidR="00587587" w:rsidRPr="00972420" w:rsidRDefault="00587587" w:rsidP="00972420">
      <w:pPr>
        <w:rPr>
          <w:rFonts w:ascii="Arial" w:hAnsi="Arial" w:cs="Arial"/>
          <w:sz w:val="24"/>
          <w:szCs w:val="24"/>
        </w:rPr>
      </w:pPr>
      <w:r w:rsidRPr="00972420">
        <w:rPr>
          <w:rFonts w:ascii="Arial" w:hAnsi="Arial" w:cs="Arial"/>
          <w:sz w:val="24"/>
          <w:szCs w:val="24"/>
        </w:rPr>
        <w:t>Remitir solicitud de Adenda.</w:t>
      </w:r>
    </w:p>
    <w:p w:rsidR="00587587" w:rsidRPr="00972420" w:rsidRDefault="00587587" w:rsidP="00972420">
      <w:pPr>
        <w:rPr>
          <w:rFonts w:ascii="Arial" w:hAnsi="Arial" w:cs="Arial"/>
          <w:sz w:val="24"/>
          <w:szCs w:val="24"/>
        </w:rPr>
      </w:pPr>
      <w:r w:rsidRPr="00972420">
        <w:rPr>
          <w:rFonts w:ascii="Arial" w:hAnsi="Arial" w:cs="Arial"/>
          <w:sz w:val="24"/>
          <w:szCs w:val="24"/>
        </w:rPr>
        <w:t>Registrar clausulas.</w:t>
      </w:r>
    </w:p>
    <w:p w:rsidR="00587587" w:rsidRPr="00972420" w:rsidRDefault="00587587" w:rsidP="00972420">
      <w:pPr>
        <w:rPr>
          <w:rFonts w:ascii="Arial" w:hAnsi="Arial" w:cs="Arial"/>
          <w:sz w:val="24"/>
          <w:szCs w:val="24"/>
        </w:rPr>
      </w:pPr>
      <w:r w:rsidRPr="00972420">
        <w:rPr>
          <w:rFonts w:ascii="Arial" w:hAnsi="Arial" w:cs="Arial"/>
          <w:sz w:val="24"/>
          <w:szCs w:val="24"/>
        </w:rPr>
        <w:t>Actualizar clausulas.</w:t>
      </w:r>
    </w:p>
    <w:p w:rsidR="00587587" w:rsidRPr="00972420" w:rsidRDefault="00587587" w:rsidP="00972420">
      <w:pPr>
        <w:rPr>
          <w:rFonts w:ascii="Arial" w:hAnsi="Arial" w:cs="Arial"/>
          <w:sz w:val="24"/>
          <w:szCs w:val="24"/>
        </w:rPr>
      </w:pPr>
      <w:r w:rsidRPr="00972420">
        <w:rPr>
          <w:rFonts w:ascii="Arial" w:hAnsi="Arial" w:cs="Arial"/>
          <w:sz w:val="24"/>
          <w:szCs w:val="24"/>
        </w:rPr>
        <w:t>Registrar Adenda.</w:t>
      </w:r>
    </w:p>
    <w:p w:rsidR="00587587" w:rsidRPr="00972420" w:rsidRDefault="00587587" w:rsidP="00972420">
      <w:pPr>
        <w:rPr>
          <w:rFonts w:ascii="Arial" w:hAnsi="Arial" w:cs="Arial"/>
          <w:sz w:val="24"/>
          <w:szCs w:val="24"/>
        </w:rPr>
      </w:pPr>
      <w:r w:rsidRPr="00972420">
        <w:rPr>
          <w:rFonts w:ascii="Arial" w:hAnsi="Arial" w:cs="Arial"/>
          <w:sz w:val="24"/>
          <w:szCs w:val="24"/>
        </w:rPr>
        <w:t>Actualizar Adenda.</w:t>
      </w:r>
    </w:p>
    <w:p w:rsidR="00587587" w:rsidRPr="00972420" w:rsidRDefault="00587587" w:rsidP="00972420">
      <w:pPr>
        <w:rPr>
          <w:rFonts w:ascii="Arial" w:hAnsi="Arial" w:cs="Arial"/>
          <w:sz w:val="24"/>
          <w:szCs w:val="24"/>
        </w:rPr>
      </w:pPr>
    </w:p>
    <w:p w:rsidR="00587587" w:rsidRPr="00972420" w:rsidRDefault="00587587" w:rsidP="00972420">
      <w:pPr>
        <w:rPr>
          <w:rFonts w:ascii="Arial" w:hAnsi="Arial" w:cs="Arial"/>
          <w:sz w:val="24"/>
          <w:szCs w:val="24"/>
        </w:rPr>
      </w:pPr>
    </w:p>
    <w:p w:rsidR="0088530A" w:rsidRPr="00F603A0" w:rsidRDefault="00587587" w:rsidP="0088530A">
      <w:pPr>
        <w:pStyle w:val="Ttulo1"/>
        <w:jc w:val="center"/>
        <w:rPr>
          <w:rFonts w:cs="Arial"/>
        </w:rPr>
      </w:pPr>
      <w:r w:rsidRPr="00972420">
        <w:rPr>
          <w:rFonts w:cs="Arial"/>
          <w:sz w:val="24"/>
          <w:szCs w:val="24"/>
        </w:rPr>
        <w:br w:type="page"/>
      </w:r>
      <w:bookmarkStart w:id="166" w:name="_Toc324814042"/>
      <w:bookmarkStart w:id="167" w:name="_Toc327399812"/>
      <w:r w:rsidR="0088530A" w:rsidRPr="00F603A0">
        <w:rPr>
          <w:rFonts w:cs="Arial"/>
        </w:rPr>
        <w:lastRenderedPageBreak/>
        <w:t>CAPITULO III</w:t>
      </w:r>
      <w:bookmarkEnd w:id="166"/>
      <w:bookmarkEnd w:id="167"/>
    </w:p>
    <w:p w:rsidR="0088530A" w:rsidRPr="00F603A0" w:rsidRDefault="0088530A" w:rsidP="0088530A">
      <w:pPr>
        <w:pStyle w:val="Ttulo1"/>
        <w:jc w:val="center"/>
        <w:rPr>
          <w:rFonts w:cs="Arial"/>
        </w:rPr>
      </w:pPr>
      <w:bookmarkStart w:id="168" w:name="_Toc324814043"/>
      <w:bookmarkStart w:id="169" w:name="_Toc327399813"/>
      <w:r w:rsidRPr="00F603A0">
        <w:rPr>
          <w:rFonts w:cs="Arial"/>
        </w:rPr>
        <w:t>REQUERIMIENTOS</w:t>
      </w:r>
      <w:bookmarkEnd w:id="168"/>
      <w:bookmarkEnd w:id="169"/>
    </w:p>
    <w:p w:rsidR="0088530A" w:rsidRPr="00F603A0" w:rsidRDefault="0088530A" w:rsidP="0088530A">
      <w:pPr>
        <w:spacing w:after="0"/>
        <w:rPr>
          <w:rFonts w:ascii="Arial" w:hAnsi="Arial" w:cs="Arial"/>
          <w:sz w:val="32"/>
          <w:szCs w:val="32"/>
        </w:rPr>
      </w:pPr>
    </w:p>
    <w:p w:rsidR="0088530A" w:rsidRPr="00F603A0" w:rsidRDefault="0088530A" w:rsidP="007141DB">
      <w:pPr>
        <w:pStyle w:val="Ttulo2"/>
        <w:numPr>
          <w:ilvl w:val="0"/>
          <w:numId w:val="30"/>
        </w:numPr>
        <w:ind w:left="567" w:hanging="567"/>
        <w:jc w:val="both"/>
        <w:rPr>
          <w:rFonts w:cs="Arial"/>
          <w:sz w:val="32"/>
          <w:szCs w:val="32"/>
        </w:rPr>
      </w:pPr>
      <w:bookmarkStart w:id="170" w:name="_Toc324814044"/>
      <w:bookmarkStart w:id="171" w:name="_Toc327399814"/>
      <w:r w:rsidRPr="00F603A0">
        <w:rPr>
          <w:rFonts w:cs="Arial"/>
          <w:sz w:val="32"/>
          <w:szCs w:val="32"/>
        </w:rPr>
        <w:t>ESPECIFICACION DE REQUERIMIENTOS DE SOFTWARE</w:t>
      </w:r>
      <w:bookmarkEnd w:id="170"/>
      <w:bookmarkEnd w:id="171"/>
    </w:p>
    <w:p w:rsidR="0088530A" w:rsidRPr="003B65C1" w:rsidRDefault="0088530A" w:rsidP="0088530A">
      <w:pPr>
        <w:spacing w:after="0"/>
        <w:rPr>
          <w:rFonts w:ascii="Arial" w:hAnsi="Arial" w:cs="Arial"/>
          <w:sz w:val="24"/>
          <w:szCs w:val="24"/>
        </w:rPr>
      </w:pPr>
    </w:p>
    <w:p w:rsidR="0088530A" w:rsidRPr="000C7024" w:rsidRDefault="0088530A" w:rsidP="007141DB">
      <w:pPr>
        <w:pStyle w:val="Ttulo3"/>
        <w:numPr>
          <w:ilvl w:val="1"/>
          <w:numId w:val="30"/>
        </w:numPr>
        <w:ind w:left="567" w:hanging="567"/>
        <w:rPr>
          <w:rFonts w:cs="Arial"/>
          <w:sz w:val="28"/>
          <w:szCs w:val="28"/>
        </w:rPr>
      </w:pPr>
      <w:bookmarkStart w:id="172" w:name="_Toc324814045"/>
      <w:bookmarkStart w:id="173" w:name="_Toc327399815"/>
      <w:r w:rsidRPr="000C7024">
        <w:rPr>
          <w:rFonts w:cs="Arial"/>
          <w:sz w:val="28"/>
          <w:szCs w:val="28"/>
        </w:rPr>
        <w:t>Funcionales</w:t>
      </w:r>
      <w:bookmarkEnd w:id="172"/>
      <w:bookmarkEnd w:id="173"/>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7141DB" w:rsidRPr="007141DB" w:rsidRDefault="007141DB"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permitir crear nuevos usuarios, eliminar, modificar y consultar la información de los usuarios existentes.</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7141DB" w:rsidRPr="007141DB" w:rsidRDefault="007141DB"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7141DB" w:rsidRPr="007141DB" w:rsidRDefault="007141DB"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CC_RF00</w:t>
      </w:r>
      <w:r>
        <w:rPr>
          <w:rFonts w:ascii="Arial" w:hAnsi="Arial" w:cs="Arial"/>
          <w:b/>
          <w:sz w:val="24"/>
          <w:szCs w:val="24"/>
        </w:rPr>
        <w:t>4</w:t>
      </w:r>
      <w:r>
        <w:rPr>
          <w:rFonts w:ascii="Arial" w:hAnsi="Arial" w:cs="Arial"/>
          <w:b/>
          <w:sz w:val="24"/>
          <w:szCs w:val="24"/>
        </w:rPr>
        <w:t>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cláusulas predefinidas</w:t>
      </w:r>
    </w:p>
    <w:p w:rsidR="007141DB" w:rsidRPr="007141DB" w:rsidRDefault="007141DB" w:rsidP="007141DB">
      <w:pPr>
        <w:ind w:left="567"/>
        <w:jc w:val="both"/>
        <w:rPr>
          <w:rFonts w:ascii="Arial" w:hAnsi="Arial" w:cs="Arial"/>
          <w:sz w:val="24"/>
          <w:szCs w:val="24"/>
        </w:rPr>
      </w:pPr>
      <w:r w:rsidRPr="007141DB">
        <w:rPr>
          <w:rFonts w:ascii="Arial" w:hAnsi="Arial" w:cs="Arial"/>
          <w:sz w:val="24"/>
          <w:szCs w:val="24"/>
        </w:rPr>
        <w:t xml:space="preserve">El sistema debe permitir registrar nuevas </w:t>
      </w:r>
      <w:r>
        <w:rPr>
          <w:rFonts w:ascii="Arial" w:hAnsi="Arial" w:cs="Arial"/>
          <w:sz w:val="24"/>
          <w:szCs w:val="24"/>
        </w:rPr>
        <w:t>cláusulas predefinidas</w:t>
      </w:r>
      <w:r w:rsidRPr="007141DB">
        <w:rPr>
          <w:rFonts w:ascii="Arial" w:hAnsi="Arial" w:cs="Arial"/>
          <w:sz w:val="24"/>
          <w:szCs w:val="24"/>
        </w:rPr>
        <w:t xml:space="preserve">, eliminar, modificar y consultar la información de </w:t>
      </w:r>
      <w:r>
        <w:rPr>
          <w:rFonts w:ascii="Arial" w:hAnsi="Arial" w:cs="Arial"/>
          <w:sz w:val="24"/>
          <w:szCs w:val="24"/>
        </w:rPr>
        <w:t xml:space="preserve">las </w:t>
      </w:r>
      <w:r>
        <w:rPr>
          <w:rFonts w:ascii="Arial" w:hAnsi="Arial" w:cs="Arial"/>
          <w:sz w:val="24"/>
          <w:szCs w:val="24"/>
        </w:rPr>
        <w:t>cláusulas predefinidas</w:t>
      </w:r>
      <w:r>
        <w:rPr>
          <w:rFonts w:ascii="Arial" w:hAnsi="Arial" w:cs="Arial"/>
          <w:sz w:val="24"/>
          <w:szCs w:val="24"/>
        </w:rPr>
        <w:t>.</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CC_RF00</w:t>
      </w:r>
      <w:r>
        <w:rPr>
          <w:rFonts w:ascii="Arial" w:hAnsi="Arial" w:cs="Arial"/>
          <w:b/>
          <w:sz w:val="24"/>
          <w:szCs w:val="24"/>
        </w:rPr>
        <w:t>5</w:t>
      </w:r>
      <w:r>
        <w:rPr>
          <w:rFonts w:ascii="Arial" w:hAnsi="Arial" w:cs="Arial"/>
          <w:b/>
          <w:sz w:val="24"/>
          <w:szCs w:val="24"/>
        </w:rPr>
        <w:t>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contrato.</w:t>
      </w:r>
    </w:p>
    <w:p w:rsidR="007141DB" w:rsidRPr="007141DB" w:rsidRDefault="007141DB" w:rsidP="007141DB">
      <w:pPr>
        <w:ind w:left="567"/>
        <w:jc w:val="both"/>
        <w:rPr>
          <w:rFonts w:ascii="Arial" w:hAnsi="Arial" w:cs="Arial"/>
          <w:sz w:val="24"/>
          <w:szCs w:val="24"/>
        </w:rPr>
      </w:pPr>
      <w:r w:rsidRPr="007141DB">
        <w:rPr>
          <w:rFonts w:ascii="Arial" w:hAnsi="Arial" w:cs="Arial"/>
          <w:sz w:val="24"/>
          <w:szCs w:val="24"/>
        </w:rPr>
        <w:t xml:space="preserve">El sistema debe permitir registrar </w:t>
      </w:r>
      <w:r>
        <w:rPr>
          <w:rFonts w:ascii="Arial" w:hAnsi="Arial" w:cs="Arial"/>
          <w:sz w:val="24"/>
          <w:szCs w:val="24"/>
        </w:rPr>
        <w:t>los roles de un contrato</w:t>
      </w:r>
      <w:r w:rsidRPr="007141DB">
        <w:rPr>
          <w:rFonts w:ascii="Arial" w:hAnsi="Arial" w:cs="Arial"/>
          <w:sz w:val="24"/>
          <w:szCs w:val="24"/>
        </w:rPr>
        <w:t xml:space="preserve">,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CC_RF006</w:t>
      </w:r>
      <w:r>
        <w:rPr>
          <w:rFonts w:ascii="Arial" w:hAnsi="Arial" w:cs="Arial"/>
          <w:b/>
          <w:sz w:val="24"/>
          <w:szCs w:val="24"/>
        </w:rPr>
        <w:t>_</w:t>
      </w:r>
      <w:r w:rsidRPr="007141DB">
        <w:rPr>
          <w:rFonts w:ascii="Arial" w:hAnsi="Arial" w:cs="Arial"/>
          <w:b/>
          <w:sz w:val="24"/>
          <w:szCs w:val="24"/>
        </w:rPr>
        <w:t>Actualizar</w:t>
      </w:r>
      <w:r w:rsidR="00320FBD">
        <w:rPr>
          <w:rFonts w:ascii="Arial" w:hAnsi="Arial" w:cs="Arial"/>
          <w:b/>
          <w:sz w:val="24"/>
          <w:szCs w:val="24"/>
        </w:rPr>
        <w:t>_</w:t>
      </w:r>
      <w:r w:rsidRPr="007141DB">
        <w:rPr>
          <w:rFonts w:ascii="Arial" w:hAnsi="Arial" w:cs="Arial"/>
          <w:b/>
          <w:sz w:val="24"/>
          <w:szCs w:val="24"/>
        </w:rPr>
        <w:t>responsabilidades</w:t>
      </w:r>
      <w:r w:rsidR="00320FBD">
        <w:rPr>
          <w:rFonts w:ascii="Arial" w:hAnsi="Arial" w:cs="Arial"/>
          <w:b/>
          <w:sz w:val="24"/>
          <w:szCs w:val="24"/>
        </w:rPr>
        <w:t>_</w:t>
      </w:r>
      <w:r w:rsidRPr="007141DB">
        <w:rPr>
          <w:rFonts w:ascii="Arial" w:hAnsi="Arial" w:cs="Arial"/>
          <w:b/>
          <w:sz w:val="24"/>
          <w:szCs w:val="24"/>
        </w:rPr>
        <w:t>asignadas</w:t>
      </w:r>
      <w:r w:rsidR="00320FBD">
        <w:rPr>
          <w:rFonts w:ascii="Arial" w:hAnsi="Arial" w:cs="Arial"/>
          <w:b/>
          <w:sz w:val="24"/>
          <w:szCs w:val="24"/>
        </w:rPr>
        <w:t>_</w:t>
      </w:r>
      <w:r w:rsidRPr="007141DB">
        <w:rPr>
          <w:rFonts w:ascii="Arial" w:hAnsi="Arial" w:cs="Arial"/>
          <w:b/>
          <w:sz w:val="24"/>
          <w:szCs w:val="24"/>
        </w:rPr>
        <w:t>a</w:t>
      </w:r>
      <w:r w:rsidR="00320FBD">
        <w:rPr>
          <w:rFonts w:ascii="Arial" w:hAnsi="Arial" w:cs="Arial"/>
          <w:b/>
          <w:sz w:val="24"/>
          <w:szCs w:val="24"/>
        </w:rPr>
        <w:t>_roles_</w:t>
      </w:r>
      <w:r w:rsidRPr="007141DB">
        <w:rPr>
          <w:rFonts w:ascii="Arial" w:hAnsi="Arial" w:cs="Arial"/>
          <w:b/>
          <w:sz w:val="24"/>
          <w:szCs w:val="24"/>
        </w:rPr>
        <w:t>involucrados</w:t>
      </w:r>
      <w:r w:rsidR="00320FBD">
        <w:rPr>
          <w:rFonts w:ascii="Arial" w:hAnsi="Arial" w:cs="Arial"/>
          <w:b/>
          <w:sz w:val="24"/>
          <w:szCs w:val="24"/>
        </w:rPr>
        <w:t>_</w:t>
      </w:r>
      <w:r w:rsidRPr="007141DB">
        <w:rPr>
          <w:rFonts w:ascii="Arial" w:hAnsi="Arial" w:cs="Arial"/>
          <w:b/>
          <w:sz w:val="24"/>
          <w:szCs w:val="24"/>
        </w:rPr>
        <w:t>en</w:t>
      </w:r>
      <w:r w:rsidR="00320FBD">
        <w:rPr>
          <w:rFonts w:ascii="Arial" w:hAnsi="Arial" w:cs="Arial"/>
          <w:b/>
          <w:sz w:val="24"/>
          <w:szCs w:val="24"/>
        </w:rPr>
        <w:t>_</w:t>
      </w:r>
      <w:r w:rsidRPr="007141DB">
        <w:rPr>
          <w:rFonts w:ascii="Arial" w:hAnsi="Arial" w:cs="Arial"/>
          <w:b/>
          <w:sz w:val="24"/>
          <w:szCs w:val="24"/>
        </w:rPr>
        <w:t>contrato.</w:t>
      </w:r>
    </w:p>
    <w:p w:rsidR="007141DB" w:rsidRPr="007141DB" w:rsidRDefault="007141DB"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w:t>
      </w:r>
      <w:r>
        <w:rPr>
          <w:rFonts w:ascii="Arial" w:hAnsi="Arial" w:cs="Arial"/>
          <w:sz w:val="24"/>
          <w:szCs w:val="24"/>
        </w:rPr>
        <w:t>las responsabilidades de un rol</w:t>
      </w:r>
      <w:r w:rsidRPr="007141DB">
        <w:rPr>
          <w:rFonts w:ascii="Arial" w:hAnsi="Arial" w:cs="Arial"/>
          <w:sz w:val="24"/>
          <w:szCs w:val="24"/>
        </w:rPr>
        <w:t xml:space="preserve">,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CC_RF007</w:t>
      </w:r>
      <w:r>
        <w:rPr>
          <w:rFonts w:ascii="Arial" w:hAnsi="Arial" w:cs="Arial"/>
          <w:b/>
          <w:sz w:val="24"/>
          <w:szCs w:val="24"/>
        </w:rPr>
        <w:t>_</w:t>
      </w:r>
      <w:r w:rsidRPr="007141DB">
        <w:rPr>
          <w:rFonts w:ascii="Arial" w:hAnsi="Arial" w:cs="Arial"/>
          <w:b/>
          <w:sz w:val="24"/>
          <w:szCs w:val="24"/>
        </w:rPr>
        <w:t>Actualizar</w:t>
      </w:r>
      <w:r w:rsidR="00320FBD">
        <w:rPr>
          <w:rFonts w:ascii="Arial" w:hAnsi="Arial" w:cs="Arial"/>
          <w:b/>
          <w:sz w:val="24"/>
          <w:szCs w:val="24"/>
        </w:rPr>
        <w:t>_</w:t>
      </w:r>
      <w:r w:rsidRPr="007141DB">
        <w:rPr>
          <w:rFonts w:ascii="Arial" w:hAnsi="Arial" w:cs="Arial"/>
          <w:b/>
          <w:sz w:val="24"/>
          <w:szCs w:val="24"/>
        </w:rPr>
        <w:t>información</w:t>
      </w:r>
      <w:r w:rsidR="00320FBD">
        <w:rPr>
          <w:rFonts w:ascii="Arial" w:hAnsi="Arial" w:cs="Arial"/>
          <w:b/>
          <w:sz w:val="24"/>
          <w:szCs w:val="24"/>
        </w:rPr>
        <w:t>_</w:t>
      </w:r>
      <w:r w:rsidRPr="007141DB">
        <w:rPr>
          <w:rFonts w:ascii="Arial" w:hAnsi="Arial" w:cs="Arial"/>
          <w:b/>
          <w:sz w:val="24"/>
          <w:szCs w:val="24"/>
        </w:rPr>
        <w:t>de</w:t>
      </w:r>
      <w:r w:rsidR="00320FBD">
        <w:rPr>
          <w:rFonts w:ascii="Arial" w:hAnsi="Arial" w:cs="Arial"/>
          <w:b/>
          <w:sz w:val="24"/>
          <w:szCs w:val="24"/>
        </w:rPr>
        <w:t>_</w:t>
      </w:r>
      <w:r w:rsidR="007A13BC">
        <w:rPr>
          <w:rFonts w:ascii="Arial" w:hAnsi="Arial" w:cs="Arial"/>
          <w:b/>
          <w:sz w:val="24"/>
          <w:szCs w:val="24"/>
        </w:rPr>
        <w:t>contratos</w:t>
      </w:r>
    </w:p>
    <w:p w:rsidR="007141DB" w:rsidRPr="007141DB" w:rsidRDefault="007141DB" w:rsidP="006E523A">
      <w:pPr>
        <w:ind w:left="567"/>
        <w:jc w:val="both"/>
        <w:rPr>
          <w:rFonts w:ascii="Arial" w:hAnsi="Arial" w:cs="Arial"/>
          <w:sz w:val="24"/>
          <w:szCs w:val="24"/>
        </w:rPr>
      </w:pPr>
      <w:r w:rsidRPr="007141DB">
        <w:rPr>
          <w:rFonts w:ascii="Arial" w:hAnsi="Arial" w:cs="Arial"/>
          <w:sz w:val="24"/>
          <w:szCs w:val="24"/>
        </w:rPr>
        <w:t xml:space="preserve">El sistema debe </w:t>
      </w:r>
      <w:r w:rsidRPr="007141DB">
        <w:rPr>
          <w:rFonts w:ascii="Arial" w:hAnsi="Arial" w:cs="Arial"/>
          <w:sz w:val="24"/>
          <w:szCs w:val="24"/>
        </w:rPr>
        <w:t xml:space="preserve">permitir crear nuevos </w:t>
      </w:r>
      <w:r w:rsidR="00320FBD">
        <w:rPr>
          <w:rFonts w:ascii="Arial" w:hAnsi="Arial" w:cs="Arial"/>
          <w:sz w:val="24"/>
          <w:szCs w:val="24"/>
        </w:rPr>
        <w:t>contratos</w:t>
      </w:r>
      <w:r w:rsidRPr="007141DB">
        <w:rPr>
          <w:rFonts w:ascii="Arial" w:hAnsi="Arial" w:cs="Arial"/>
          <w:sz w:val="24"/>
          <w:szCs w:val="24"/>
        </w:rPr>
        <w:t xml:space="preserve">, eliminar, modificar y consultar la información de </w:t>
      </w:r>
      <w:r w:rsidR="00320FBD">
        <w:rPr>
          <w:rFonts w:ascii="Arial" w:hAnsi="Arial" w:cs="Arial"/>
          <w:sz w:val="24"/>
          <w:szCs w:val="24"/>
        </w:rPr>
        <w:t>los contratos</w:t>
      </w:r>
      <w:r w:rsidRPr="007141DB">
        <w:rPr>
          <w:rFonts w:ascii="Arial" w:hAnsi="Arial" w:cs="Arial"/>
          <w:sz w:val="24"/>
          <w:szCs w:val="24"/>
        </w:rPr>
        <w:t>.</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CC_RF008</w:t>
      </w:r>
      <w:r>
        <w:rPr>
          <w:rFonts w:ascii="Arial" w:hAnsi="Arial" w:cs="Arial"/>
          <w:b/>
          <w:sz w:val="24"/>
          <w:szCs w:val="24"/>
        </w:rPr>
        <w:t>_</w:t>
      </w:r>
      <w:r w:rsidRPr="007141DB">
        <w:rPr>
          <w:rFonts w:ascii="Arial" w:hAnsi="Arial" w:cs="Arial"/>
          <w:b/>
          <w:sz w:val="24"/>
          <w:szCs w:val="24"/>
        </w:rPr>
        <w:t>Actualizar</w:t>
      </w:r>
      <w:r w:rsidR="007A13BC">
        <w:rPr>
          <w:rFonts w:ascii="Arial" w:hAnsi="Arial" w:cs="Arial"/>
          <w:b/>
          <w:sz w:val="24"/>
          <w:szCs w:val="24"/>
        </w:rPr>
        <w:t>_</w:t>
      </w:r>
      <w:r w:rsidRPr="007141DB">
        <w:rPr>
          <w:rFonts w:ascii="Arial" w:hAnsi="Arial" w:cs="Arial"/>
          <w:b/>
          <w:sz w:val="24"/>
          <w:szCs w:val="24"/>
        </w:rPr>
        <w:t>información</w:t>
      </w:r>
      <w:r w:rsidR="007A13BC">
        <w:rPr>
          <w:rFonts w:ascii="Arial" w:hAnsi="Arial" w:cs="Arial"/>
          <w:b/>
          <w:sz w:val="24"/>
          <w:szCs w:val="24"/>
        </w:rPr>
        <w:t>_</w:t>
      </w:r>
      <w:r w:rsidRPr="007141DB">
        <w:rPr>
          <w:rFonts w:ascii="Arial" w:hAnsi="Arial" w:cs="Arial"/>
          <w:b/>
          <w:sz w:val="24"/>
          <w:szCs w:val="24"/>
        </w:rPr>
        <w:t>de</w:t>
      </w:r>
      <w:r w:rsidR="007A13BC">
        <w:rPr>
          <w:rFonts w:ascii="Arial" w:hAnsi="Arial" w:cs="Arial"/>
          <w:b/>
          <w:sz w:val="24"/>
          <w:szCs w:val="24"/>
        </w:rPr>
        <w:t>_</w:t>
      </w:r>
      <w:r w:rsidRPr="007141DB">
        <w:rPr>
          <w:rFonts w:ascii="Arial" w:hAnsi="Arial" w:cs="Arial"/>
          <w:b/>
          <w:sz w:val="24"/>
          <w:szCs w:val="24"/>
        </w:rPr>
        <w:t>cierre</w:t>
      </w:r>
      <w:r w:rsidR="007A13BC">
        <w:rPr>
          <w:rFonts w:ascii="Arial" w:hAnsi="Arial" w:cs="Arial"/>
          <w:b/>
          <w:sz w:val="24"/>
          <w:szCs w:val="24"/>
        </w:rPr>
        <w:t>_</w:t>
      </w:r>
      <w:r w:rsidRPr="007141DB">
        <w:rPr>
          <w:rFonts w:ascii="Arial" w:hAnsi="Arial" w:cs="Arial"/>
          <w:b/>
          <w:sz w:val="24"/>
          <w:szCs w:val="24"/>
        </w:rPr>
        <w:t>de</w:t>
      </w:r>
      <w:r w:rsidR="007A13BC">
        <w:rPr>
          <w:rFonts w:ascii="Arial" w:hAnsi="Arial" w:cs="Arial"/>
          <w:b/>
          <w:sz w:val="24"/>
          <w:szCs w:val="24"/>
        </w:rPr>
        <w:t>_</w:t>
      </w:r>
      <w:r w:rsidRPr="007141DB">
        <w:rPr>
          <w:rFonts w:ascii="Arial" w:hAnsi="Arial" w:cs="Arial"/>
          <w:b/>
          <w:sz w:val="24"/>
          <w:szCs w:val="24"/>
        </w:rPr>
        <w:t>contratos</w:t>
      </w:r>
    </w:p>
    <w:p w:rsidR="00320FBD" w:rsidRPr="00320FBD" w:rsidRDefault="00320FBD" w:rsidP="00320FBD">
      <w:pPr>
        <w:ind w:left="567"/>
        <w:jc w:val="both"/>
        <w:rPr>
          <w:rFonts w:ascii="Arial" w:hAnsi="Arial" w:cs="Arial"/>
          <w:sz w:val="24"/>
          <w:szCs w:val="24"/>
        </w:rPr>
      </w:pPr>
      <w:r w:rsidRPr="00320FBD">
        <w:rPr>
          <w:rFonts w:ascii="Arial" w:hAnsi="Arial" w:cs="Arial"/>
          <w:sz w:val="24"/>
          <w:szCs w:val="24"/>
        </w:rPr>
        <w:t xml:space="preserve">El sistema debe </w:t>
      </w:r>
      <w:r w:rsidRPr="00320FBD">
        <w:rPr>
          <w:rFonts w:ascii="Arial" w:hAnsi="Arial" w:cs="Arial"/>
          <w:sz w:val="24"/>
          <w:szCs w:val="24"/>
        </w:rPr>
        <w:t xml:space="preserve">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320FBD" w:rsidRDefault="00320FBD">
      <w:pPr>
        <w:spacing w:after="0" w:line="240" w:lineRule="auto"/>
        <w:rPr>
          <w:rFonts w:ascii="Arial" w:hAnsi="Arial" w:cs="Arial"/>
          <w:b/>
          <w:sz w:val="24"/>
          <w:szCs w:val="24"/>
        </w:rPr>
      </w:pPr>
      <w:r>
        <w:rPr>
          <w:rFonts w:ascii="Arial" w:hAnsi="Arial" w:cs="Arial"/>
          <w:b/>
          <w:sz w:val="24"/>
          <w:szCs w:val="24"/>
        </w:rPr>
        <w:br w:type="page"/>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lastRenderedPageBreak/>
        <w:t>CC_RF009</w:t>
      </w:r>
      <w:r>
        <w:rPr>
          <w:rFonts w:ascii="Arial" w:hAnsi="Arial" w:cs="Arial"/>
          <w:b/>
          <w:sz w:val="24"/>
          <w:szCs w:val="24"/>
        </w:rPr>
        <w:t>_</w:t>
      </w:r>
      <w:r w:rsidRPr="007141DB">
        <w:rPr>
          <w:rFonts w:ascii="Arial" w:hAnsi="Arial" w:cs="Arial"/>
          <w:b/>
          <w:sz w:val="24"/>
          <w:szCs w:val="24"/>
        </w:rPr>
        <w:t>Actualizar</w:t>
      </w:r>
      <w:r w:rsidR="007A13BC">
        <w:rPr>
          <w:rFonts w:ascii="Arial" w:hAnsi="Arial" w:cs="Arial"/>
          <w:b/>
          <w:sz w:val="24"/>
          <w:szCs w:val="24"/>
        </w:rPr>
        <w:t>_</w:t>
      </w:r>
      <w:r w:rsidRPr="007141DB">
        <w:rPr>
          <w:rFonts w:ascii="Arial" w:hAnsi="Arial" w:cs="Arial"/>
          <w:b/>
          <w:sz w:val="24"/>
          <w:szCs w:val="24"/>
        </w:rPr>
        <w:t>información</w:t>
      </w:r>
      <w:r w:rsidR="007A13BC">
        <w:rPr>
          <w:rFonts w:ascii="Arial" w:hAnsi="Arial" w:cs="Arial"/>
          <w:b/>
          <w:sz w:val="24"/>
          <w:szCs w:val="24"/>
        </w:rPr>
        <w:t>_</w:t>
      </w:r>
      <w:r w:rsidRPr="007141DB">
        <w:rPr>
          <w:rFonts w:ascii="Arial" w:hAnsi="Arial" w:cs="Arial"/>
          <w:b/>
          <w:sz w:val="24"/>
          <w:szCs w:val="24"/>
        </w:rPr>
        <w:t>de</w:t>
      </w:r>
      <w:r w:rsidR="007A13BC">
        <w:rPr>
          <w:rFonts w:ascii="Arial" w:hAnsi="Arial" w:cs="Arial"/>
          <w:b/>
          <w:sz w:val="24"/>
          <w:szCs w:val="24"/>
        </w:rPr>
        <w:t>_anulación_</w:t>
      </w:r>
      <w:r w:rsidRPr="007141DB">
        <w:rPr>
          <w:rFonts w:ascii="Arial" w:hAnsi="Arial" w:cs="Arial"/>
          <w:b/>
          <w:sz w:val="24"/>
          <w:szCs w:val="24"/>
        </w:rPr>
        <w:t>de</w:t>
      </w:r>
      <w:r w:rsidR="007A13BC">
        <w:rPr>
          <w:rFonts w:ascii="Arial" w:hAnsi="Arial" w:cs="Arial"/>
          <w:b/>
          <w:sz w:val="24"/>
          <w:szCs w:val="24"/>
        </w:rPr>
        <w:t>_contratos</w:t>
      </w:r>
    </w:p>
    <w:p w:rsidR="00320FBD" w:rsidRPr="00320FBD" w:rsidRDefault="00320FBD" w:rsidP="00320FBD">
      <w:pPr>
        <w:ind w:left="567"/>
        <w:jc w:val="both"/>
        <w:rPr>
          <w:rFonts w:ascii="Arial" w:hAnsi="Arial" w:cs="Arial"/>
          <w:sz w:val="24"/>
          <w:szCs w:val="24"/>
        </w:rPr>
      </w:pPr>
      <w:r w:rsidRPr="00320FBD">
        <w:rPr>
          <w:rFonts w:ascii="Arial" w:hAnsi="Arial" w:cs="Arial"/>
          <w:sz w:val="24"/>
          <w:szCs w:val="24"/>
        </w:rPr>
        <w:t xml:space="preserve">El sistema debe </w:t>
      </w:r>
      <w:r w:rsidRPr="00320FBD">
        <w:rPr>
          <w:rFonts w:ascii="Arial" w:hAnsi="Arial" w:cs="Arial"/>
          <w:sz w:val="24"/>
          <w:szCs w:val="24"/>
        </w:rPr>
        <w:t xml:space="preserve">permitir </w:t>
      </w:r>
      <w:r w:rsidRPr="00320FBD">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r w:rsidRPr="00320FBD">
        <w:rPr>
          <w:rFonts w:ascii="Arial" w:hAnsi="Arial" w:cs="Arial"/>
          <w:sz w:val="24"/>
          <w:szCs w:val="24"/>
        </w:rPr>
        <w:t>.</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CC_RF010</w:t>
      </w:r>
      <w:r>
        <w:rPr>
          <w:rFonts w:ascii="Arial" w:hAnsi="Arial" w:cs="Arial"/>
          <w:b/>
          <w:sz w:val="24"/>
          <w:szCs w:val="24"/>
        </w:rPr>
        <w:t>_</w:t>
      </w:r>
      <w:r w:rsidRPr="007141DB">
        <w:rPr>
          <w:rFonts w:ascii="Arial" w:hAnsi="Arial" w:cs="Arial"/>
          <w:b/>
          <w:sz w:val="24"/>
          <w:szCs w:val="24"/>
        </w:rPr>
        <w:t>Actual</w:t>
      </w:r>
      <w:r w:rsidR="007A13BC">
        <w:rPr>
          <w:rFonts w:ascii="Arial" w:hAnsi="Arial" w:cs="Arial"/>
          <w:b/>
          <w:sz w:val="24"/>
          <w:szCs w:val="24"/>
        </w:rPr>
        <w:t>izar información de las adendas</w:t>
      </w:r>
    </w:p>
    <w:p w:rsidR="007A13BC" w:rsidRPr="007A13BC" w:rsidRDefault="007A13BC" w:rsidP="007A13BC">
      <w:pPr>
        <w:ind w:left="567"/>
        <w:jc w:val="both"/>
        <w:rPr>
          <w:rFonts w:ascii="Arial" w:hAnsi="Arial" w:cs="Arial"/>
          <w:sz w:val="24"/>
          <w:szCs w:val="24"/>
        </w:rPr>
      </w:pPr>
      <w:r w:rsidRPr="007A13BC">
        <w:rPr>
          <w:rFonts w:ascii="Arial" w:hAnsi="Arial" w:cs="Arial"/>
          <w:sz w:val="24"/>
          <w:szCs w:val="24"/>
        </w:rPr>
        <w:t xml:space="preserve">El sistema debe </w:t>
      </w:r>
      <w:r w:rsidRPr="007A13BC">
        <w:rPr>
          <w:rFonts w:ascii="Arial" w:hAnsi="Arial" w:cs="Arial"/>
          <w:sz w:val="24"/>
          <w:szCs w:val="24"/>
        </w:rPr>
        <w:t xml:space="preserve">permitir crear nuevos </w:t>
      </w:r>
      <w:r w:rsidRPr="007A13BC">
        <w:rPr>
          <w:rFonts w:ascii="Arial" w:hAnsi="Arial" w:cs="Arial"/>
          <w:sz w:val="24"/>
          <w:szCs w:val="24"/>
        </w:rPr>
        <w:t>contratos</w:t>
      </w:r>
      <w:r w:rsidRPr="007A13BC">
        <w:rPr>
          <w:rFonts w:ascii="Arial" w:hAnsi="Arial" w:cs="Arial"/>
          <w:sz w:val="24"/>
          <w:szCs w:val="24"/>
        </w:rPr>
        <w:t xml:space="preserve">, eliminar, modificar y consultar la información de </w:t>
      </w:r>
      <w:r w:rsidRPr="007A13BC">
        <w:rPr>
          <w:rFonts w:ascii="Arial" w:hAnsi="Arial" w:cs="Arial"/>
          <w:sz w:val="24"/>
          <w:szCs w:val="24"/>
        </w:rPr>
        <w:t>los contratos</w:t>
      </w:r>
      <w:r w:rsidRPr="007A13BC">
        <w:rPr>
          <w:rFonts w:ascii="Arial" w:hAnsi="Arial" w:cs="Arial"/>
          <w:sz w:val="24"/>
          <w:szCs w:val="24"/>
        </w:rPr>
        <w:t>.</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CC_RF011</w:t>
      </w:r>
      <w:r>
        <w:rPr>
          <w:rFonts w:ascii="Arial" w:hAnsi="Arial" w:cs="Arial"/>
          <w:b/>
          <w:sz w:val="24"/>
          <w:szCs w:val="24"/>
        </w:rPr>
        <w:t>_</w:t>
      </w:r>
      <w:r w:rsidRPr="007141DB">
        <w:rPr>
          <w:rFonts w:ascii="Arial" w:hAnsi="Arial" w:cs="Arial"/>
          <w:b/>
          <w:sz w:val="24"/>
          <w:szCs w:val="24"/>
        </w:rPr>
        <w:t>Generar</w:t>
      </w:r>
      <w:r w:rsidR="007A13BC">
        <w:rPr>
          <w:rFonts w:ascii="Arial" w:hAnsi="Arial" w:cs="Arial"/>
          <w:b/>
          <w:sz w:val="24"/>
          <w:szCs w:val="24"/>
        </w:rPr>
        <w:t>_</w:t>
      </w:r>
      <w:r w:rsidRPr="007141DB">
        <w:rPr>
          <w:rFonts w:ascii="Arial" w:hAnsi="Arial" w:cs="Arial"/>
          <w:b/>
          <w:sz w:val="24"/>
          <w:szCs w:val="24"/>
        </w:rPr>
        <w:t>reporte</w:t>
      </w:r>
      <w:r w:rsidR="007A13BC">
        <w:rPr>
          <w:rFonts w:ascii="Arial" w:hAnsi="Arial" w:cs="Arial"/>
          <w:b/>
          <w:sz w:val="24"/>
          <w:szCs w:val="24"/>
        </w:rPr>
        <w:t>_</w:t>
      </w:r>
      <w:r w:rsidRPr="007141DB">
        <w:rPr>
          <w:rFonts w:ascii="Arial" w:hAnsi="Arial" w:cs="Arial"/>
          <w:b/>
          <w:sz w:val="24"/>
          <w:szCs w:val="24"/>
        </w:rPr>
        <w:t>de</w:t>
      </w:r>
      <w:r w:rsidR="007A13BC">
        <w:rPr>
          <w:rFonts w:ascii="Arial" w:hAnsi="Arial" w:cs="Arial"/>
          <w:b/>
          <w:sz w:val="24"/>
          <w:szCs w:val="24"/>
        </w:rPr>
        <w:t>_</w:t>
      </w:r>
      <w:r w:rsidRPr="007141DB">
        <w:rPr>
          <w:rFonts w:ascii="Arial" w:hAnsi="Arial" w:cs="Arial"/>
          <w:b/>
          <w:sz w:val="24"/>
          <w:szCs w:val="24"/>
        </w:rPr>
        <w:t>contratos</w:t>
      </w:r>
      <w:r w:rsidR="007A13BC">
        <w:rPr>
          <w:rFonts w:ascii="Arial" w:hAnsi="Arial" w:cs="Arial"/>
          <w:b/>
          <w:sz w:val="24"/>
          <w:szCs w:val="24"/>
        </w:rPr>
        <w:t>_</w:t>
      </w:r>
      <w:r w:rsidRPr="007141DB">
        <w:rPr>
          <w:rFonts w:ascii="Arial" w:hAnsi="Arial" w:cs="Arial"/>
          <w:b/>
          <w:sz w:val="24"/>
          <w:szCs w:val="24"/>
        </w:rPr>
        <w:t>y</w:t>
      </w:r>
      <w:r w:rsidR="007A13BC">
        <w:rPr>
          <w:rFonts w:ascii="Arial" w:hAnsi="Arial" w:cs="Arial"/>
          <w:b/>
          <w:sz w:val="24"/>
          <w:szCs w:val="24"/>
        </w:rPr>
        <w:t>_</w:t>
      </w:r>
      <w:r w:rsidRPr="007141DB">
        <w:rPr>
          <w:rFonts w:ascii="Arial" w:hAnsi="Arial" w:cs="Arial"/>
          <w:b/>
          <w:sz w:val="24"/>
          <w:szCs w:val="24"/>
        </w:rPr>
        <w:t>adendas</w:t>
      </w:r>
      <w:r w:rsidR="007A13BC">
        <w:rPr>
          <w:rFonts w:ascii="Arial" w:hAnsi="Arial" w:cs="Arial"/>
          <w:b/>
          <w:sz w:val="24"/>
          <w:szCs w:val="24"/>
        </w:rPr>
        <w:t>_</w:t>
      </w:r>
      <w:r w:rsidRPr="007141DB">
        <w:rPr>
          <w:rFonts w:ascii="Arial" w:hAnsi="Arial" w:cs="Arial"/>
          <w:b/>
          <w:sz w:val="24"/>
          <w:szCs w:val="24"/>
        </w:rPr>
        <w:t>por</w:t>
      </w:r>
      <w:r w:rsidR="007A13BC">
        <w:rPr>
          <w:rFonts w:ascii="Arial" w:hAnsi="Arial" w:cs="Arial"/>
          <w:b/>
          <w:sz w:val="24"/>
          <w:szCs w:val="24"/>
        </w:rPr>
        <w:t>_</w:t>
      </w:r>
      <w:r w:rsidRPr="007141DB">
        <w:rPr>
          <w:rFonts w:ascii="Arial" w:hAnsi="Arial" w:cs="Arial"/>
          <w:b/>
          <w:sz w:val="24"/>
          <w:szCs w:val="24"/>
        </w:rPr>
        <w:t>filtro</w:t>
      </w:r>
      <w:r w:rsidR="007A13BC">
        <w:rPr>
          <w:rFonts w:ascii="Arial" w:hAnsi="Arial" w:cs="Arial"/>
          <w:b/>
          <w:sz w:val="24"/>
          <w:szCs w:val="24"/>
        </w:rPr>
        <w:t>_</w:t>
      </w:r>
      <w:r w:rsidRPr="007141DB">
        <w:rPr>
          <w:rFonts w:ascii="Arial" w:hAnsi="Arial" w:cs="Arial"/>
          <w:b/>
          <w:sz w:val="24"/>
          <w:szCs w:val="24"/>
        </w:rPr>
        <w:t>de</w:t>
      </w:r>
      <w:r w:rsidR="007A13BC">
        <w:rPr>
          <w:rFonts w:ascii="Arial" w:hAnsi="Arial" w:cs="Arial"/>
          <w:b/>
          <w:sz w:val="24"/>
          <w:szCs w:val="24"/>
        </w:rPr>
        <w:t>_</w:t>
      </w:r>
      <w:r w:rsidRPr="007141DB">
        <w:rPr>
          <w:rFonts w:ascii="Arial" w:hAnsi="Arial" w:cs="Arial"/>
          <w:b/>
          <w:sz w:val="24"/>
          <w:szCs w:val="24"/>
        </w:rPr>
        <w:t>e</w:t>
      </w:r>
      <w:r w:rsidR="007A13BC">
        <w:rPr>
          <w:rFonts w:ascii="Arial" w:hAnsi="Arial" w:cs="Arial"/>
          <w:b/>
          <w:sz w:val="24"/>
          <w:szCs w:val="24"/>
        </w:rPr>
        <w:t>s</w:t>
      </w:r>
      <w:r w:rsidRPr="007141DB">
        <w:rPr>
          <w:rFonts w:ascii="Arial" w:hAnsi="Arial" w:cs="Arial"/>
          <w:b/>
          <w:sz w:val="24"/>
          <w:szCs w:val="24"/>
        </w:rPr>
        <w:t>tados</w:t>
      </w:r>
    </w:p>
    <w:p w:rsidR="007A13BC" w:rsidRPr="007A13BC" w:rsidRDefault="007A13BC" w:rsidP="007A13BC">
      <w:pPr>
        <w:ind w:left="567"/>
        <w:jc w:val="both"/>
        <w:rPr>
          <w:rFonts w:ascii="Arial" w:hAnsi="Arial" w:cs="Arial"/>
          <w:sz w:val="24"/>
          <w:szCs w:val="24"/>
        </w:rPr>
      </w:pPr>
      <w:r w:rsidRPr="007A13BC">
        <w:rPr>
          <w:rFonts w:ascii="Arial" w:hAnsi="Arial" w:cs="Arial"/>
          <w:sz w:val="24"/>
          <w:szCs w:val="24"/>
        </w:rPr>
        <w:t>El sistema de permitir generar los reportes de contratos y adendas por sus estados.</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CC_RF012</w:t>
      </w:r>
      <w:r>
        <w:rPr>
          <w:rFonts w:ascii="Arial" w:hAnsi="Arial" w:cs="Arial"/>
          <w:b/>
          <w:sz w:val="24"/>
          <w:szCs w:val="24"/>
        </w:rPr>
        <w:t>_</w:t>
      </w:r>
      <w:r w:rsidRPr="007141DB">
        <w:rPr>
          <w:rFonts w:ascii="Arial" w:hAnsi="Arial" w:cs="Arial"/>
          <w:b/>
          <w:sz w:val="24"/>
          <w:szCs w:val="24"/>
        </w:rPr>
        <w:t>Visualizar</w:t>
      </w:r>
      <w:r w:rsidR="007A13BC">
        <w:rPr>
          <w:rFonts w:ascii="Arial" w:hAnsi="Arial" w:cs="Arial"/>
          <w:b/>
          <w:sz w:val="24"/>
          <w:szCs w:val="24"/>
        </w:rPr>
        <w:t>_</w:t>
      </w:r>
      <w:r w:rsidRPr="007141DB">
        <w:rPr>
          <w:rFonts w:ascii="Arial" w:hAnsi="Arial" w:cs="Arial"/>
          <w:b/>
          <w:sz w:val="24"/>
          <w:szCs w:val="24"/>
        </w:rPr>
        <w:t>tablero</w:t>
      </w:r>
      <w:r w:rsidR="007A13BC">
        <w:rPr>
          <w:rFonts w:ascii="Arial" w:hAnsi="Arial" w:cs="Arial"/>
          <w:b/>
          <w:sz w:val="24"/>
          <w:szCs w:val="24"/>
        </w:rPr>
        <w:t>_</w:t>
      </w:r>
      <w:r w:rsidRPr="007141DB">
        <w:rPr>
          <w:rFonts w:ascii="Arial" w:hAnsi="Arial" w:cs="Arial"/>
          <w:b/>
          <w:sz w:val="24"/>
          <w:szCs w:val="24"/>
        </w:rPr>
        <w:t>de</w:t>
      </w:r>
      <w:r w:rsidR="007A13BC">
        <w:rPr>
          <w:rFonts w:ascii="Arial" w:hAnsi="Arial" w:cs="Arial"/>
          <w:b/>
          <w:sz w:val="24"/>
          <w:szCs w:val="24"/>
        </w:rPr>
        <w:t>_</w:t>
      </w:r>
      <w:r w:rsidRPr="007141DB">
        <w:rPr>
          <w:rFonts w:ascii="Arial" w:hAnsi="Arial" w:cs="Arial"/>
          <w:b/>
          <w:sz w:val="24"/>
          <w:szCs w:val="24"/>
        </w:rPr>
        <w:t>anuncios</w:t>
      </w:r>
      <w:r w:rsidR="007A13BC">
        <w:rPr>
          <w:rFonts w:ascii="Arial" w:hAnsi="Arial" w:cs="Arial"/>
          <w:b/>
          <w:sz w:val="24"/>
          <w:szCs w:val="24"/>
        </w:rPr>
        <w:t>_</w:t>
      </w:r>
      <w:r w:rsidRPr="007141DB">
        <w:rPr>
          <w:rFonts w:ascii="Arial" w:hAnsi="Arial" w:cs="Arial"/>
          <w:b/>
          <w:sz w:val="24"/>
          <w:szCs w:val="24"/>
        </w:rPr>
        <w:t>de</w:t>
      </w:r>
      <w:r w:rsidR="007A13BC">
        <w:rPr>
          <w:rFonts w:ascii="Arial" w:hAnsi="Arial" w:cs="Arial"/>
          <w:b/>
          <w:sz w:val="24"/>
          <w:szCs w:val="24"/>
        </w:rPr>
        <w:t>_</w:t>
      </w:r>
      <w:r w:rsidRPr="007141DB">
        <w:rPr>
          <w:rFonts w:ascii="Arial" w:hAnsi="Arial" w:cs="Arial"/>
          <w:b/>
          <w:sz w:val="24"/>
          <w:szCs w:val="24"/>
        </w:rPr>
        <w:t>contratos</w:t>
      </w:r>
      <w:r w:rsidR="007A13BC">
        <w:rPr>
          <w:rFonts w:ascii="Arial" w:hAnsi="Arial" w:cs="Arial"/>
          <w:b/>
          <w:sz w:val="24"/>
          <w:szCs w:val="24"/>
        </w:rPr>
        <w:t>_</w:t>
      </w:r>
      <w:r w:rsidRPr="007141DB">
        <w:rPr>
          <w:rFonts w:ascii="Arial" w:hAnsi="Arial" w:cs="Arial"/>
          <w:b/>
          <w:sz w:val="24"/>
          <w:szCs w:val="24"/>
        </w:rPr>
        <w:t>y</w:t>
      </w:r>
      <w:r w:rsidR="007A13BC">
        <w:rPr>
          <w:rFonts w:ascii="Arial" w:hAnsi="Arial" w:cs="Arial"/>
          <w:b/>
          <w:sz w:val="24"/>
          <w:szCs w:val="24"/>
        </w:rPr>
        <w:t>_</w:t>
      </w:r>
      <w:r w:rsidRPr="007141DB">
        <w:rPr>
          <w:rFonts w:ascii="Arial" w:hAnsi="Arial" w:cs="Arial"/>
          <w:b/>
          <w:sz w:val="24"/>
          <w:szCs w:val="24"/>
        </w:rPr>
        <w:t>adendas</w:t>
      </w:r>
      <w:r w:rsidR="007A13BC">
        <w:rPr>
          <w:rFonts w:ascii="Arial" w:hAnsi="Arial" w:cs="Arial"/>
          <w:b/>
          <w:sz w:val="24"/>
          <w:szCs w:val="24"/>
        </w:rPr>
        <w:t>_e</w:t>
      </w:r>
      <w:r w:rsidRPr="007141DB">
        <w:rPr>
          <w:rFonts w:ascii="Arial" w:hAnsi="Arial" w:cs="Arial"/>
          <w:b/>
          <w:sz w:val="24"/>
          <w:szCs w:val="24"/>
        </w:rPr>
        <w:t>n</w:t>
      </w:r>
      <w:r w:rsidR="007A13BC">
        <w:rPr>
          <w:rFonts w:ascii="Arial" w:hAnsi="Arial" w:cs="Arial"/>
          <w:b/>
          <w:sz w:val="24"/>
          <w:szCs w:val="24"/>
        </w:rPr>
        <w:t>_</w:t>
      </w:r>
      <w:r w:rsidRPr="007141DB">
        <w:rPr>
          <w:rFonts w:ascii="Arial" w:hAnsi="Arial" w:cs="Arial"/>
          <w:b/>
          <w:sz w:val="24"/>
          <w:szCs w:val="24"/>
        </w:rPr>
        <w:t>proceso</w:t>
      </w:r>
    </w:p>
    <w:p w:rsidR="00B503C7" w:rsidRPr="00B503C7" w:rsidRDefault="00B503C7"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 en proceso.</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CC_RF013</w:t>
      </w:r>
      <w:r>
        <w:rPr>
          <w:rFonts w:ascii="Arial" w:hAnsi="Arial" w:cs="Arial"/>
          <w:b/>
          <w:sz w:val="24"/>
          <w:szCs w:val="24"/>
        </w:rPr>
        <w:t>_</w:t>
      </w:r>
      <w:r w:rsidRPr="007141DB">
        <w:rPr>
          <w:rFonts w:ascii="Arial" w:hAnsi="Arial" w:cs="Arial"/>
          <w:b/>
          <w:sz w:val="24"/>
          <w:szCs w:val="24"/>
        </w:rPr>
        <w:t>Actualizar</w:t>
      </w:r>
      <w:r w:rsidR="007A13BC">
        <w:rPr>
          <w:rFonts w:ascii="Arial" w:hAnsi="Arial" w:cs="Arial"/>
          <w:b/>
          <w:sz w:val="24"/>
          <w:szCs w:val="24"/>
        </w:rPr>
        <w:t>_</w:t>
      </w:r>
      <w:r w:rsidRPr="007141DB">
        <w:rPr>
          <w:rFonts w:ascii="Arial" w:hAnsi="Arial" w:cs="Arial"/>
          <w:b/>
          <w:sz w:val="24"/>
          <w:szCs w:val="24"/>
        </w:rPr>
        <w:t>información</w:t>
      </w:r>
      <w:r w:rsidR="007A13BC">
        <w:rPr>
          <w:rFonts w:ascii="Arial" w:hAnsi="Arial" w:cs="Arial"/>
          <w:b/>
          <w:sz w:val="24"/>
          <w:szCs w:val="24"/>
        </w:rPr>
        <w:t>_</w:t>
      </w:r>
      <w:r w:rsidRPr="007141DB">
        <w:rPr>
          <w:rFonts w:ascii="Arial" w:hAnsi="Arial" w:cs="Arial"/>
          <w:b/>
          <w:sz w:val="24"/>
          <w:szCs w:val="24"/>
        </w:rPr>
        <w:t xml:space="preserve"> de</w:t>
      </w:r>
      <w:r w:rsidR="007A13BC">
        <w:rPr>
          <w:rFonts w:ascii="Arial" w:hAnsi="Arial" w:cs="Arial"/>
          <w:b/>
          <w:sz w:val="24"/>
          <w:szCs w:val="24"/>
        </w:rPr>
        <w:t>_</w:t>
      </w:r>
      <w:r w:rsidRPr="007141DB">
        <w:rPr>
          <w:rFonts w:ascii="Arial" w:hAnsi="Arial" w:cs="Arial"/>
          <w:b/>
          <w:sz w:val="24"/>
          <w:szCs w:val="24"/>
        </w:rPr>
        <w:t>BuenaPro</w:t>
      </w:r>
    </w:p>
    <w:p w:rsidR="00B503C7" w:rsidRPr="007141DB" w:rsidRDefault="00B503C7" w:rsidP="00B503C7">
      <w:pPr>
        <w:ind w:left="567"/>
        <w:jc w:val="both"/>
        <w:rPr>
          <w:rFonts w:ascii="Arial" w:hAnsi="Arial" w:cs="Arial"/>
          <w:b/>
          <w:sz w:val="24"/>
          <w:szCs w:val="24"/>
        </w:rPr>
      </w:pPr>
      <w:r w:rsidRPr="00B503C7">
        <w:rPr>
          <w:rFonts w:ascii="Arial" w:hAnsi="Arial" w:cs="Arial"/>
          <w:sz w:val="24"/>
          <w:szCs w:val="24"/>
        </w:rPr>
        <w:t xml:space="preserve">El sistema debe </w:t>
      </w:r>
      <w:r w:rsidRPr="00B503C7">
        <w:rPr>
          <w:rFonts w:ascii="Arial" w:hAnsi="Arial" w:cs="Arial"/>
          <w:sz w:val="24"/>
          <w:szCs w:val="24"/>
        </w:rPr>
        <w:t xml:space="preserve">permitir </w:t>
      </w:r>
      <w:r w:rsidRPr="00B503C7">
        <w:rPr>
          <w:rFonts w:ascii="Arial" w:hAnsi="Arial" w:cs="Arial"/>
          <w:sz w:val="24"/>
          <w:szCs w:val="24"/>
        </w:rPr>
        <w:t>registrar</w:t>
      </w:r>
      <w:r w:rsidRPr="00B503C7">
        <w:rPr>
          <w:rFonts w:ascii="Arial" w:hAnsi="Arial" w:cs="Arial"/>
          <w:sz w:val="24"/>
          <w:szCs w:val="24"/>
        </w:rPr>
        <w:t xml:space="preserve">, eliminar, modificar y consultar la información de </w:t>
      </w:r>
      <w:r w:rsidRPr="00B503C7">
        <w:rPr>
          <w:rFonts w:ascii="Arial" w:hAnsi="Arial" w:cs="Arial"/>
          <w:sz w:val="24"/>
          <w:szCs w:val="24"/>
        </w:rPr>
        <w:t xml:space="preserve">las </w:t>
      </w:r>
      <w:r>
        <w:rPr>
          <w:rFonts w:ascii="Arial" w:hAnsi="Arial" w:cs="Arial"/>
          <w:sz w:val="24"/>
          <w:szCs w:val="24"/>
        </w:rPr>
        <w:t>Buenas Pro adjudicadas a la empresa.</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CC_RF014</w:t>
      </w:r>
      <w:r>
        <w:rPr>
          <w:rFonts w:ascii="Arial" w:hAnsi="Arial" w:cs="Arial"/>
          <w:b/>
          <w:sz w:val="24"/>
          <w:szCs w:val="24"/>
        </w:rPr>
        <w:t>_</w:t>
      </w:r>
      <w:r w:rsidRPr="007141DB">
        <w:rPr>
          <w:rFonts w:ascii="Arial" w:hAnsi="Arial" w:cs="Arial"/>
          <w:b/>
          <w:sz w:val="24"/>
          <w:szCs w:val="24"/>
        </w:rPr>
        <w:t>Actualizar</w:t>
      </w:r>
      <w:r w:rsidR="007A13BC">
        <w:rPr>
          <w:rFonts w:ascii="Arial" w:hAnsi="Arial" w:cs="Arial"/>
          <w:b/>
          <w:sz w:val="24"/>
          <w:szCs w:val="24"/>
        </w:rPr>
        <w:t>_</w:t>
      </w:r>
      <w:r w:rsidRPr="007141DB">
        <w:rPr>
          <w:rFonts w:ascii="Arial" w:hAnsi="Arial" w:cs="Arial"/>
          <w:b/>
          <w:sz w:val="24"/>
          <w:szCs w:val="24"/>
        </w:rPr>
        <w:t>información</w:t>
      </w:r>
      <w:r w:rsidR="007A13BC">
        <w:rPr>
          <w:rFonts w:ascii="Arial" w:hAnsi="Arial" w:cs="Arial"/>
          <w:b/>
          <w:sz w:val="24"/>
          <w:szCs w:val="24"/>
        </w:rPr>
        <w:t>_</w:t>
      </w:r>
      <w:r w:rsidRPr="007141DB">
        <w:rPr>
          <w:rFonts w:ascii="Arial" w:hAnsi="Arial" w:cs="Arial"/>
          <w:b/>
          <w:sz w:val="24"/>
          <w:szCs w:val="24"/>
        </w:rPr>
        <w:t>de</w:t>
      </w:r>
      <w:r w:rsidR="007A13BC">
        <w:rPr>
          <w:rFonts w:ascii="Arial" w:hAnsi="Arial" w:cs="Arial"/>
          <w:b/>
          <w:sz w:val="24"/>
          <w:szCs w:val="24"/>
        </w:rPr>
        <w:t>_</w:t>
      </w:r>
      <w:r w:rsidRPr="007141DB">
        <w:rPr>
          <w:rFonts w:ascii="Arial" w:hAnsi="Arial" w:cs="Arial"/>
          <w:b/>
          <w:sz w:val="24"/>
          <w:szCs w:val="24"/>
        </w:rPr>
        <w:t>penalidades</w:t>
      </w:r>
    </w:p>
    <w:p w:rsidR="0075787E" w:rsidRPr="0075787E" w:rsidRDefault="0075787E" w:rsidP="0075787E">
      <w:pPr>
        <w:ind w:left="567"/>
        <w:jc w:val="both"/>
        <w:rPr>
          <w:rFonts w:ascii="Arial" w:hAnsi="Arial" w:cs="Arial"/>
          <w:sz w:val="24"/>
          <w:szCs w:val="24"/>
        </w:rPr>
      </w:pPr>
      <w:r w:rsidRPr="0075787E">
        <w:rPr>
          <w:rFonts w:ascii="Arial" w:hAnsi="Arial" w:cs="Arial"/>
          <w:sz w:val="24"/>
          <w:szCs w:val="24"/>
        </w:rPr>
        <w:t xml:space="preserve">El sistema debe </w:t>
      </w:r>
      <w:r w:rsidRPr="0075787E">
        <w:rPr>
          <w:rFonts w:ascii="Arial" w:hAnsi="Arial" w:cs="Arial"/>
          <w:sz w:val="24"/>
          <w:szCs w:val="24"/>
        </w:rPr>
        <w:t xml:space="preserve">permitir </w:t>
      </w:r>
      <w:r w:rsidRPr="0075787E">
        <w:rPr>
          <w:rFonts w:ascii="Arial" w:hAnsi="Arial" w:cs="Arial"/>
          <w:sz w:val="24"/>
          <w:szCs w:val="24"/>
        </w:rPr>
        <w:t>registrar</w:t>
      </w:r>
      <w:r w:rsidRPr="0075787E">
        <w:rPr>
          <w:rFonts w:ascii="Arial" w:hAnsi="Arial" w:cs="Arial"/>
          <w:sz w:val="24"/>
          <w:szCs w:val="24"/>
        </w:rPr>
        <w:t xml:space="preserve">, eliminar, modificar y consultar la información de </w:t>
      </w:r>
      <w:r w:rsidRPr="0075787E">
        <w:rPr>
          <w:rFonts w:ascii="Arial" w:hAnsi="Arial" w:cs="Arial"/>
          <w:sz w:val="24"/>
          <w:szCs w:val="24"/>
        </w:rPr>
        <w:t xml:space="preserve">las </w:t>
      </w:r>
      <w:r>
        <w:rPr>
          <w:rFonts w:ascii="Arial" w:hAnsi="Arial" w:cs="Arial"/>
          <w:sz w:val="24"/>
          <w:szCs w:val="24"/>
        </w:rPr>
        <w:t>penalidades aplicadas a contratos</w:t>
      </w:r>
      <w:r w:rsidRPr="0075787E">
        <w:rPr>
          <w:rFonts w:ascii="Arial" w:hAnsi="Arial" w:cs="Arial"/>
          <w:sz w:val="24"/>
          <w:szCs w:val="24"/>
        </w:rPr>
        <w:t>.</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CC_RF015</w:t>
      </w:r>
      <w:r>
        <w:rPr>
          <w:rFonts w:ascii="Arial" w:hAnsi="Arial" w:cs="Arial"/>
          <w:b/>
          <w:sz w:val="24"/>
          <w:szCs w:val="24"/>
        </w:rPr>
        <w:t>_</w:t>
      </w:r>
      <w:r w:rsidRPr="007141DB">
        <w:rPr>
          <w:rFonts w:ascii="Arial" w:hAnsi="Arial" w:cs="Arial"/>
          <w:b/>
          <w:sz w:val="24"/>
          <w:szCs w:val="24"/>
        </w:rPr>
        <w:t>Aprobar</w:t>
      </w:r>
      <w:r w:rsidR="007A13BC">
        <w:rPr>
          <w:rFonts w:ascii="Arial" w:hAnsi="Arial" w:cs="Arial"/>
          <w:b/>
          <w:sz w:val="24"/>
          <w:szCs w:val="24"/>
        </w:rPr>
        <w:t>_</w:t>
      </w:r>
      <w:r w:rsidRPr="007141DB">
        <w:rPr>
          <w:rFonts w:ascii="Arial" w:hAnsi="Arial" w:cs="Arial"/>
          <w:b/>
          <w:sz w:val="24"/>
          <w:szCs w:val="24"/>
        </w:rPr>
        <w:t>contratos</w:t>
      </w:r>
      <w:r w:rsidR="007A13BC">
        <w:rPr>
          <w:rFonts w:ascii="Arial" w:hAnsi="Arial" w:cs="Arial"/>
          <w:b/>
          <w:sz w:val="24"/>
          <w:szCs w:val="24"/>
        </w:rPr>
        <w:t>_</w:t>
      </w:r>
      <w:r w:rsidRPr="007141DB">
        <w:rPr>
          <w:rFonts w:ascii="Arial" w:hAnsi="Arial" w:cs="Arial"/>
          <w:b/>
          <w:sz w:val="24"/>
          <w:szCs w:val="24"/>
        </w:rPr>
        <w:t>y</w:t>
      </w:r>
      <w:r w:rsidR="007A13BC">
        <w:rPr>
          <w:rFonts w:ascii="Arial" w:hAnsi="Arial" w:cs="Arial"/>
          <w:b/>
          <w:sz w:val="24"/>
          <w:szCs w:val="24"/>
        </w:rPr>
        <w:t>_</w:t>
      </w:r>
      <w:r w:rsidRPr="007141DB">
        <w:rPr>
          <w:rFonts w:ascii="Arial" w:hAnsi="Arial" w:cs="Arial"/>
          <w:b/>
          <w:sz w:val="24"/>
          <w:szCs w:val="24"/>
        </w:rPr>
        <w:t>adendas</w:t>
      </w:r>
    </w:p>
    <w:p w:rsidR="0075787E" w:rsidRPr="0075787E" w:rsidRDefault="0075787E" w:rsidP="0075787E">
      <w:pPr>
        <w:ind w:left="567"/>
        <w:jc w:val="both"/>
        <w:rPr>
          <w:rFonts w:ascii="Arial" w:hAnsi="Arial" w:cs="Arial"/>
          <w:b/>
          <w:sz w:val="24"/>
          <w:szCs w:val="24"/>
        </w:rPr>
      </w:pPr>
      <w:r w:rsidRPr="0075787E">
        <w:rPr>
          <w:rFonts w:ascii="Arial" w:hAnsi="Arial" w:cs="Arial"/>
          <w:sz w:val="24"/>
          <w:szCs w:val="24"/>
        </w:rPr>
        <w:t xml:space="preserve">El sistema debe </w:t>
      </w:r>
      <w:r w:rsidRPr="0075787E">
        <w:rPr>
          <w:rFonts w:ascii="Arial" w:hAnsi="Arial" w:cs="Arial"/>
          <w:sz w:val="24"/>
          <w:szCs w:val="24"/>
        </w:rPr>
        <w:t xml:space="preserve">permitir </w:t>
      </w:r>
      <w:r>
        <w:rPr>
          <w:rFonts w:ascii="Arial" w:hAnsi="Arial" w:cs="Arial"/>
          <w:sz w:val="24"/>
          <w:szCs w:val="24"/>
        </w:rPr>
        <w:t>aprobar los contratos y adendas.</w:t>
      </w:r>
    </w:p>
    <w:p w:rsidR="007141DB" w:rsidRDefault="007141DB" w:rsidP="007141DB">
      <w:pPr>
        <w:pStyle w:val="Prrafodelista"/>
        <w:numPr>
          <w:ilvl w:val="1"/>
          <w:numId w:val="8"/>
        </w:numPr>
        <w:spacing w:after="0"/>
        <w:ind w:left="567" w:hanging="283"/>
        <w:contextualSpacing w:val="0"/>
        <w:jc w:val="both"/>
        <w:rPr>
          <w:rFonts w:ascii="Arial" w:hAnsi="Arial" w:cs="Arial"/>
          <w:b/>
          <w:sz w:val="24"/>
          <w:szCs w:val="24"/>
        </w:rPr>
      </w:pPr>
      <w:r>
        <w:rPr>
          <w:rFonts w:ascii="Arial" w:hAnsi="Arial" w:cs="Arial"/>
          <w:b/>
          <w:sz w:val="24"/>
          <w:szCs w:val="24"/>
        </w:rPr>
        <w:t>CC_RF016</w:t>
      </w:r>
      <w:r>
        <w:rPr>
          <w:rFonts w:ascii="Arial" w:hAnsi="Arial" w:cs="Arial"/>
          <w:b/>
          <w:sz w:val="24"/>
          <w:szCs w:val="24"/>
        </w:rPr>
        <w:t>_</w:t>
      </w:r>
      <w:r w:rsidRPr="007141DB">
        <w:rPr>
          <w:rFonts w:ascii="Arial" w:hAnsi="Arial" w:cs="Arial"/>
          <w:b/>
          <w:sz w:val="24"/>
          <w:szCs w:val="24"/>
        </w:rPr>
        <w:t>Actualizar</w:t>
      </w:r>
      <w:r w:rsidR="007A13BC">
        <w:rPr>
          <w:rFonts w:ascii="Arial" w:hAnsi="Arial" w:cs="Arial"/>
          <w:b/>
          <w:sz w:val="24"/>
          <w:szCs w:val="24"/>
        </w:rPr>
        <w:t>_</w:t>
      </w:r>
      <w:r w:rsidRPr="007141DB">
        <w:rPr>
          <w:rFonts w:ascii="Arial" w:hAnsi="Arial" w:cs="Arial"/>
          <w:b/>
          <w:sz w:val="24"/>
          <w:szCs w:val="24"/>
        </w:rPr>
        <w:t>información</w:t>
      </w:r>
      <w:r w:rsidR="007A13BC">
        <w:rPr>
          <w:rFonts w:ascii="Arial" w:hAnsi="Arial" w:cs="Arial"/>
          <w:b/>
          <w:sz w:val="24"/>
          <w:szCs w:val="24"/>
        </w:rPr>
        <w:t>_</w:t>
      </w:r>
      <w:r w:rsidRPr="007141DB">
        <w:rPr>
          <w:rFonts w:ascii="Arial" w:hAnsi="Arial" w:cs="Arial"/>
          <w:b/>
          <w:sz w:val="24"/>
          <w:szCs w:val="24"/>
        </w:rPr>
        <w:t>de</w:t>
      </w:r>
      <w:r w:rsidR="007A13BC">
        <w:rPr>
          <w:rFonts w:ascii="Arial" w:hAnsi="Arial" w:cs="Arial"/>
          <w:b/>
          <w:sz w:val="24"/>
          <w:szCs w:val="24"/>
        </w:rPr>
        <w:t>_</w:t>
      </w:r>
      <w:r w:rsidRPr="007141DB">
        <w:rPr>
          <w:rFonts w:ascii="Arial" w:hAnsi="Arial" w:cs="Arial"/>
          <w:b/>
          <w:sz w:val="24"/>
          <w:szCs w:val="24"/>
        </w:rPr>
        <w:t>seguimiento</w:t>
      </w:r>
      <w:r w:rsidR="007A13BC">
        <w:rPr>
          <w:rFonts w:ascii="Arial" w:hAnsi="Arial" w:cs="Arial"/>
          <w:b/>
          <w:sz w:val="24"/>
          <w:szCs w:val="24"/>
        </w:rPr>
        <w:t>_</w:t>
      </w:r>
      <w:r w:rsidRPr="007141DB">
        <w:rPr>
          <w:rFonts w:ascii="Arial" w:hAnsi="Arial" w:cs="Arial"/>
          <w:b/>
          <w:sz w:val="24"/>
          <w:szCs w:val="24"/>
        </w:rPr>
        <w:t>de</w:t>
      </w:r>
      <w:r w:rsidR="007A13BC">
        <w:rPr>
          <w:rFonts w:ascii="Arial" w:hAnsi="Arial" w:cs="Arial"/>
          <w:b/>
          <w:sz w:val="24"/>
          <w:szCs w:val="24"/>
        </w:rPr>
        <w:t>_</w:t>
      </w:r>
      <w:r w:rsidRPr="007141DB">
        <w:rPr>
          <w:rFonts w:ascii="Arial" w:hAnsi="Arial" w:cs="Arial"/>
          <w:b/>
          <w:sz w:val="24"/>
          <w:szCs w:val="24"/>
        </w:rPr>
        <w:t>contrato</w:t>
      </w:r>
    </w:p>
    <w:p w:rsidR="0075787E" w:rsidRDefault="0075787E" w:rsidP="0075787E">
      <w:pPr>
        <w:ind w:left="567"/>
        <w:jc w:val="both"/>
        <w:rPr>
          <w:rFonts w:ascii="Arial" w:hAnsi="Arial" w:cs="Arial"/>
          <w:sz w:val="24"/>
          <w:szCs w:val="24"/>
        </w:rPr>
      </w:pPr>
      <w:r w:rsidRPr="0075787E">
        <w:rPr>
          <w:rFonts w:ascii="Arial" w:hAnsi="Arial" w:cs="Arial"/>
          <w:sz w:val="24"/>
          <w:szCs w:val="24"/>
        </w:rPr>
        <w:t xml:space="preserve">El sistema debe </w:t>
      </w:r>
      <w:r w:rsidRPr="0075787E">
        <w:rPr>
          <w:rFonts w:ascii="Arial" w:hAnsi="Arial" w:cs="Arial"/>
          <w:sz w:val="24"/>
          <w:szCs w:val="24"/>
        </w:rPr>
        <w:t xml:space="preserve">permitir </w:t>
      </w:r>
      <w:r w:rsidRPr="0075787E">
        <w:rPr>
          <w:rFonts w:ascii="Arial" w:hAnsi="Arial" w:cs="Arial"/>
          <w:sz w:val="24"/>
          <w:szCs w:val="24"/>
        </w:rPr>
        <w:t>registrar</w:t>
      </w:r>
      <w:r w:rsidRPr="0075787E">
        <w:rPr>
          <w:rFonts w:ascii="Arial" w:hAnsi="Arial" w:cs="Arial"/>
          <w:sz w:val="24"/>
          <w:szCs w:val="24"/>
        </w:rPr>
        <w:t>, eliminar, modific</w:t>
      </w:r>
      <w:r w:rsidR="00FF1FC8">
        <w:rPr>
          <w:rFonts w:ascii="Arial" w:hAnsi="Arial" w:cs="Arial"/>
          <w:sz w:val="24"/>
          <w:szCs w:val="24"/>
        </w:rPr>
        <w:t>ar y consultar la información del seguimiento de contratos</w:t>
      </w:r>
    </w:p>
    <w:p w:rsidR="004F0712" w:rsidRPr="004F0712" w:rsidRDefault="004F0712" w:rsidP="004F0712">
      <w:pPr>
        <w:pStyle w:val="Prrafodelista"/>
        <w:numPr>
          <w:ilvl w:val="1"/>
          <w:numId w:val="8"/>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4F0712" w:rsidRPr="004F0712" w:rsidRDefault="004F0712"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4F0712" w:rsidRPr="004F0712" w:rsidRDefault="004F0712" w:rsidP="004F0712">
      <w:pPr>
        <w:pStyle w:val="Prrafodelista"/>
        <w:numPr>
          <w:ilvl w:val="1"/>
          <w:numId w:val="8"/>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4F0712" w:rsidRPr="004F0712" w:rsidRDefault="004F0712"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4F0712" w:rsidRPr="004F0712" w:rsidRDefault="004F0712" w:rsidP="004F0712">
      <w:pPr>
        <w:pStyle w:val="Prrafodelista"/>
        <w:numPr>
          <w:ilvl w:val="1"/>
          <w:numId w:val="8"/>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4F0712" w:rsidRPr="004F0712" w:rsidRDefault="004F0712"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4F0712" w:rsidRPr="004F0712" w:rsidRDefault="004F0712" w:rsidP="004F0712">
      <w:pPr>
        <w:pStyle w:val="Prrafodelista"/>
        <w:numPr>
          <w:ilvl w:val="1"/>
          <w:numId w:val="8"/>
        </w:numPr>
        <w:spacing w:after="0"/>
        <w:ind w:left="567" w:hanging="283"/>
        <w:contextualSpacing w:val="0"/>
        <w:jc w:val="both"/>
        <w:rPr>
          <w:rFonts w:ascii="Arial" w:hAnsi="Arial" w:cs="Arial"/>
          <w:b/>
          <w:sz w:val="24"/>
          <w:szCs w:val="24"/>
        </w:rPr>
      </w:pPr>
      <w:r w:rsidRPr="004F0712">
        <w:rPr>
          <w:rFonts w:ascii="Arial" w:hAnsi="Arial" w:cs="Arial"/>
          <w:b/>
          <w:sz w:val="24"/>
          <w:szCs w:val="24"/>
        </w:rPr>
        <w:lastRenderedPageBreak/>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4F0712" w:rsidRPr="004F0712" w:rsidRDefault="004F0712"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4F0712" w:rsidRPr="004F0712" w:rsidRDefault="004F0712" w:rsidP="004F0712">
      <w:pPr>
        <w:pStyle w:val="Prrafodelista"/>
        <w:numPr>
          <w:ilvl w:val="1"/>
          <w:numId w:val="8"/>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4F0712" w:rsidRPr="004F0712" w:rsidRDefault="004F0712" w:rsidP="004F0712">
      <w:pPr>
        <w:ind w:left="567"/>
        <w:jc w:val="both"/>
        <w:rPr>
          <w:rFonts w:ascii="Arial" w:hAnsi="Arial" w:cs="Arial"/>
          <w:sz w:val="24"/>
          <w:szCs w:val="24"/>
        </w:rPr>
      </w:pPr>
      <w:r w:rsidRPr="004F0712">
        <w:rPr>
          <w:rFonts w:ascii="Arial" w:hAnsi="Arial" w:cs="Arial"/>
          <w:sz w:val="24"/>
          <w:szCs w:val="24"/>
        </w:rPr>
        <w:t>El sistema debe permitir asignar y/o desasignar perfiles de sistema a  usuarios de sistema, también debe permitir consultar los perfiles de sistema asociados a los usuarios de sistema.</w:t>
      </w:r>
    </w:p>
    <w:p w:rsidR="004F0712" w:rsidRPr="004F0712" w:rsidRDefault="004F0712" w:rsidP="004F0712">
      <w:pPr>
        <w:pStyle w:val="Prrafodelista"/>
        <w:numPr>
          <w:ilvl w:val="1"/>
          <w:numId w:val="8"/>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4F0712" w:rsidRPr="004F0712" w:rsidRDefault="004F0712"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4F0712" w:rsidRPr="004F0712" w:rsidRDefault="004F0712" w:rsidP="004F0712">
      <w:pPr>
        <w:pStyle w:val="Prrafodelista"/>
        <w:numPr>
          <w:ilvl w:val="1"/>
          <w:numId w:val="8"/>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4F0712" w:rsidRPr="004F0712" w:rsidRDefault="004F0712"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4F0712" w:rsidRPr="004F0712" w:rsidRDefault="004F0712" w:rsidP="004F0712">
      <w:pPr>
        <w:pStyle w:val="Prrafodelista"/>
        <w:numPr>
          <w:ilvl w:val="1"/>
          <w:numId w:val="8"/>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4F0712" w:rsidRPr="004F0712" w:rsidRDefault="004F0712"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y consultar la información de </w:t>
      </w:r>
      <w:proofErr w:type="gramStart"/>
      <w:r w:rsidRPr="004F0712">
        <w:rPr>
          <w:rFonts w:ascii="Arial" w:hAnsi="Arial" w:cs="Arial"/>
          <w:sz w:val="24"/>
          <w:szCs w:val="24"/>
        </w:rPr>
        <w:t>las</w:t>
      </w:r>
      <w:proofErr w:type="gramEnd"/>
      <w:r w:rsidRPr="004F0712">
        <w:rPr>
          <w:rFonts w:ascii="Arial" w:hAnsi="Arial" w:cs="Arial"/>
          <w:sz w:val="24"/>
          <w:szCs w:val="24"/>
        </w:rPr>
        <w:t xml:space="preserve"> parámetros existentes.</w:t>
      </w:r>
    </w:p>
    <w:p w:rsidR="004F0712" w:rsidRPr="004F0712" w:rsidRDefault="004F0712" w:rsidP="004F0712">
      <w:pPr>
        <w:pStyle w:val="Prrafodelista"/>
        <w:numPr>
          <w:ilvl w:val="1"/>
          <w:numId w:val="8"/>
        </w:numPr>
        <w:spacing w:after="0"/>
        <w:ind w:left="567" w:hanging="283"/>
        <w:contextualSpacing w:val="0"/>
        <w:jc w:val="both"/>
        <w:rPr>
          <w:rFonts w:ascii="Arial" w:hAnsi="Arial" w:cs="Arial"/>
          <w:b/>
          <w:sz w:val="24"/>
          <w:szCs w:val="24"/>
        </w:rPr>
      </w:pPr>
      <w:r w:rsidRPr="004F0712">
        <w:rPr>
          <w:rFonts w:ascii="Arial" w:hAnsi="Arial" w:cs="Arial"/>
          <w:b/>
          <w:sz w:val="24"/>
          <w:szCs w:val="24"/>
        </w:rPr>
        <w:t>SG_RF009_Registrar</w:t>
      </w:r>
      <w:r>
        <w:rPr>
          <w:rFonts w:ascii="Arial" w:hAnsi="Arial" w:cs="Arial"/>
          <w:b/>
          <w:sz w:val="24"/>
          <w:szCs w:val="24"/>
        </w:rPr>
        <w:t>_</w:t>
      </w:r>
      <w:r w:rsidRPr="004F0712">
        <w:rPr>
          <w:rFonts w:ascii="Arial" w:hAnsi="Arial" w:cs="Arial"/>
          <w:b/>
          <w:sz w:val="24"/>
          <w:szCs w:val="24"/>
        </w:rPr>
        <w:t>errores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4F0712" w:rsidRPr="004F0712" w:rsidRDefault="004F0712" w:rsidP="004F0712">
      <w:pPr>
        <w:ind w:left="567"/>
        <w:jc w:val="both"/>
        <w:rPr>
          <w:rFonts w:ascii="Arial" w:hAnsi="Arial" w:cs="Arial"/>
          <w:sz w:val="24"/>
          <w:szCs w:val="24"/>
        </w:rPr>
      </w:pPr>
      <w:r w:rsidRPr="004F0712">
        <w:rPr>
          <w:rFonts w:ascii="Arial" w:hAnsi="Arial" w:cs="Arial"/>
          <w:sz w:val="24"/>
          <w:szCs w:val="24"/>
        </w:rPr>
        <w:t>El sistema debe registrar automáticamente los errores que se produzcan en el sistema. Los datos principales que debe guardar son: el código del error, una descripción del error, la fecha y la hora del error.</w:t>
      </w:r>
    </w:p>
    <w:p w:rsidR="004F0712" w:rsidRPr="004F0712" w:rsidRDefault="004F0712" w:rsidP="004F0712">
      <w:pPr>
        <w:pStyle w:val="Prrafodelista"/>
        <w:numPr>
          <w:ilvl w:val="1"/>
          <w:numId w:val="8"/>
        </w:numPr>
        <w:spacing w:after="0"/>
        <w:ind w:left="567" w:hanging="283"/>
        <w:contextualSpacing w:val="0"/>
        <w:jc w:val="both"/>
        <w:rPr>
          <w:rFonts w:ascii="Arial" w:hAnsi="Arial" w:cs="Arial"/>
          <w:b/>
          <w:sz w:val="24"/>
          <w:szCs w:val="24"/>
        </w:rPr>
      </w:pPr>
      <w:r w:rsidRPr="004F0712">
        <w:rPr>
          <w:rFonts w:ascii="Arial" w:hAnsi="Arial" w:cs="Arial"/>
          <w:b/>
          <w:sz w:val="24"/>
          <w:szCs w:val="24"/>
        </w:rPr>
        <w:t>SG_RF010_Registrar</w:t>
      </w:r>
      <w:r>
        <w:rPr>
          <w:rFonts w:ascii="Arial" w:hAnsi="Arial" w:cs="Arial"/>
          <w:b/>
          <w:sz w:val="24"/>
          <w:szCs w:val="24"/>
        </w:rPr>
        <w:t>_</w:t>
      </w:r>
      <w:r w:rsidRPr="004F0712">
        <w:rPr>
          <w:rFonts w:ascii="Arial" w:hAnsi="Arial" w:cs="Arial"/>
          <w:b/>
          <w:sz w:val="24"/>
          <w:szCs w:val="24"/>
        </w:rPr>
        <w:t>log</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auditoria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cambios</w:t>
      </w:r>
      <w:r>
        <w:rPr>
          <w:rFonts w:ascii="Arial" w:hAnsi="Arial" w:cs="Arial"/>
          <w:b/>
          <w:sz w:val="24"/>
          <w:szCs w:val="24"/>
        </w:rPr>
        <w:t>_</w:t>
      </w:r>
      <w:r w:rsidRPr="004F0712">
        <w:rPr>
          <w:rFonts w:ascii="Arial" w:hAnsi="Arial" w:cs="Arial"/>
          <w:b/>
          <w:sz w:val="24"/>
          <w:szCs w:val="24"/>
        </w:rPr>
        <w:t>en</w:t>
      </w:r>
      <w:r>
        <w:rPr>
          <w:rFonts w:ascii="Arial" w:hAnsi="Arial" w:cs="Arial"/>
          <w:b/>
          <w:sz w:val="24"/>
          <w:szCs w:val="24"/>
        </w:rPr>
        <w:t>_</w:t>
      </w:r>
      <w:r w:rsidRPr="004F0712">
        <w:rPr>
          <w:rFonts w:ascii="Arial" w:hAnsi="Arial" w:cs="Arial"/>
          <w:b/>
          <w:sz w:val="24"/>
          <w:szCs w:val="24"/>
        </w:rPr>
        <w:t>el</w:t>
      </w:r>
      <w:r>
        <w:rPr>
          <w:rFonts w:ascii="Arial" w:hAnsi="Arial" w:cs="Arial"/>
          <w:b/>
          <w:sz w:val="24"/>
          <w:szCs w:val="24"/>
        </w:rPr>
        <w:t>_</w:t>
      </w:r>
      <w:r w:rsidRPr="004F0712">
        <w:rPr>
          <w:rFonts w:ascii="Arial" w:hAnsi="Arial" w:cs="Arial"/>
          <w:b/>
          <w:sz w:val="24"/>
          <w:szCs w:val="24"/>
        </w:rPr>
        <w:t>sistema</w:t>
      </w:r>
    </w:p>
    <w:p w:rsidR="004F0712" w:rsidRDefault="004F0712" w:rsidP="004F0712">
      <w:pPr>
        <w:ind w:left="567"/>
        <w:jc w:val="both"/>
        <w:rPr>
          <w:rFonts w:ascii="Arial" w:hAnsi="Arial" w:cs="Arial"/>
          <w:sz w:val="24"/>
          <w:szCs w:val="24"/>
        </w:rPr>
      </w:pPr>
      <w:r w:rsidRPr="004F0712">
        <w:rPr>
          <w:rFonts w:ascii="Arial" w:hAnsi="Arial" w:cs="Arial"/>
          <w:sz w:val="24"/>
          <w:szCs w:val="24"/>
        </w:rPr>
        <w:t>El sistema debe registrar automáticamente las modificaciones que realiza el usuario en el sistema.</w:t>
      </w:r>
    </w:p>
    <w:p w:rsidR="004832F5" w:rsidRPr="004F0712" w:rsidRDefault="004832F5" w:rsidP="004F0712">
      <w:pPr>
        <w:ind w:left="567"/>
        <w:jc w:val="both"/>
        <w:rPr>
          <w:rFonts w:ascii="Arial" w:hAnsi="Arial" w:cs="Arial"/>
          <w:sz w:val="24"/>
          <w:szCs w:val="24"/>
        </w:rPr>
      </w:pPr>
    </w:p>
    <w:p w:rsidR="0088530A" w:rsidRPr="000C7024" w:rsidRDefault="0088530A" w:rsidP="007141DB">
      <w:pPr>
        <w:pStyle w:val="Ttulo3"/>
        <w:numPr>
          <w:ilvl w:val="1"/>
          <w:numId w:val="30"/>
        </w:numPr>
        <w:ind w:left="567" w:hanging="567"/>
        <w:rPr>
          <w:rFonts w:cs="Arial"/>
          <w:sz w:val="28"/>
          <w:szCs w:val="28"/>
        </w:rPr>
      </w:pPr>
      <w:bookmarkStart w:id="174" w:name="_Toc148202443"/>
      <w:bookmarkStart w:id="175" w:name="_Toc243106902"/>
      <w:bookmarkStart w:id="176" w:name="_Toc250563728"/>
      <w:bookmarkStart w:id="177" w:name="_Toc243106899"/>
      <w:bookmarkStart w:id="178" w:name="_Toc250563725"/>
      <w:bookmarkStart w:id="179" w:name="_Toc324814046"/>
      <w:bookmarkStart w:id="180" w:name="_Toc327399816"/>
      <w:r w:rsidRPr="000C7024">
        <w:rPr>
          <w:rFonts w:cs="Arial"/>
          <w:sz w:val="28"/>
          <w:szCs w:val="28"/>
        </w:rPr>
        <w:t>Usabilidad</w:t>
      </w:r>
      <w:bookmarkEnd w:id="177"/>
      <w:bookmarkEnd w:id="178"/>
      <w:bookmarkEnd w:id="179"/>
      <w:bookmarkEnd w:id="180"/>
    </w:p>
    <w:p w:rsidR="001E71A1" w:rsidRPr="001E71A1" w:rsidRDefault="001E71A1" w:rsidP="001E71A1">
      <w:pPr>
        <w:pStyle w:val="Prrafodelista"/>
        <w:numPr>
          <w:ilvl w:val="1"/>
          <w:numId w:val="8"/>
        </w:numPr>
        <w:spacing w:after="0"/>
        <w:ind w:left="567" w:hanging="283"/>
        <w:contextualSpacing w:val="0"/>
        <w:jc w:val="both"/>
        <w:rPr>
          <w:rFonts w:ascii="Arial" w:eastAsia="Arial" w:hAnsi="Arial" w:cs="Arial"/>
          <w:b/>
          <w:bCs/>
          <w:sz w:val="20"/>
          <w:szCs w:val="20"/>
        </w:rPr>
      </w:pPr>
      <w:bookmarkStart w:id="181" w:name="_Toc148202445"/>
      <w:bookmarkStart w:id="182" w:name="_Toc243106905"/>
      <w:bookmarkStart w:id="183" w:name="_Toc250563731"/>
      <w:bookmarkEnd w:id="174"/>
      <w:bookmarkEnd w:id="175"/>
      <w:bookmarkEnd w:id="176"/>
      <w:r w:rsidRPr="001E71A1">
        <w:rPr>
          <w:rFonts w:ascii="Arial" w:hAnsi="Arial" w:cs="Arial"/>
          <w:b/>
          <w:sz w:val="24"/>
          <w:szCs w:val="24"/>
        </w:rPr>
        <w:t>RNF_001_Mostrar_mensajes_de_</w:t>
      </w:r>
      <w:r w:rsidR="004832F5">
        <w:rPr>
          <w:rFonts w:ascii="Arial" w:hAnsi="Arial" w:cs="Arial"/>
          <w:b/>
          <w:sz w:val="24"/>
          <w:szCs w:val="24"/>
        </w:rPr>
        <w:t>error</w:t>
      </w:r>
    </w:p>
    <w:p w:rsidR="001E71A1" w:rsidRPr="001E71A1" w:rsidRDefault="001E71A1"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1E71A1" w:rsidRPr="001E71A1" w:rsidRDefault="001E71A1" w:rsidP="001E71A1">
      <w:pPr>
        <w:pStyle w:val="Prrafodelista"/>
        <w:numPr>
          <w:ilvl w:val="1"/>
          <w:numId w:val="8"/>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sidR="004832F5">
        <w:rPr>
          <w:rFonts w:ascii="Arial" w:hAnsi="Arial" w:cs="Arial"/>
          <w:b/>
          <w:sz w:val="24"/>
          <w:szCs w:val="24"/>
        </w:rPr>
        <w:t>ayuda</w:t>
      </w:r>
    </w:p>
    <w:p w:rsidR="001E71A1" w:rsidRPr="004832F5" w:rsidRDefault="001E71A1"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4832F5" w:rsidRDefault="004832F5">
      <w:pPr>
        <w:spacing w:after="0" w:line="240" w:lineRule="auto"/>
        <w:rPr>
          <w:rFonts w:ascii="Arial" w:hAnsi="Arial" w:cs="Arial"/>
          <w:b/>
          <w:sz w:val="24"/>
          <w:szCs w:val="24"/>
        </w:rPr>
      </w:pPr>
      <w:r>
        <w:rPr>
          <w:rFonts w:ascii="Arial" w:hAnsi="Arial" w:cs="Arial"/>
          <w:b/>
          <w:sz w:val="24"/>
          <w:szCs w:val="24"/>
        </w:rPr>
        <w:br w:type="page"/>
      </w:r>
    </w:p>
    <w:p w:rsidR="001E71A1" w:rsidRPr="004832F5" w:rsidRDefault="001E71A1" w:rsidP="004832F5">
      <w:pPr>
        <w:pStyle w:val="Prrafodelista"/>
        <w:numPr>
          <w:ilvl w:val="1"/>
          <w:numId w:val="8"/>
        </w:numPr>
        <w:spacing w:after="0"/>
        <w:ind w:left="567" w:hanging="283"/>
        <w:contextualSpacing w:val="0"/>
        <w:jc w:val="both"/>
        <w:rPr>
          <w:rFonts w:ascii="Arial" w:hAnsi="Arial" w:cs="Arial"/>
          <w:b/>
          <w:sz w:val="24"/>
          <w:szCs w:val="24"/>
        </w:rPr>
      </w:pPr>
      <w:r w:rsidRPr="004832F5">
        <w:rPr>
          <w:rFonts w:ascii="Arial" w:hAnsi="Arial" w:cs="Arial"/>
          <w:b/>
          <w:sz w:val="24"/>
          <w:szCs w:val="24"/>
        </w:rPr>
        <w:lastRenderedPageBreak/>
        <w:t>RNF_003_Mensajes_de_</w:t>
      </w:r>
      <w:r w:rsidR="004832F5">
        <w:rPr>
          <w:rFonts w:ascii="Arial" w:hAnsi="Arial" w:cs="Arial"/>
          <w:b/>
          <w:sz w:val="24"/>
          <w:szCs w:val="24"/>
        </w:rPr>
        <w:t>confirmación</w:t>
      </w:r>
    </w:p>
    <w:p w:rsidR="001E71A1" w:rsidRPr="004832F5" w:rsidRDefault="001E71A1"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88530A" w:rsidRPr="003B65C1" w:rsidRDefault="0088530A" w:rsidP="0088530A">
      <w:pPr>
        <w:spacing w:after="0"/>
        <w:rPr>
          <w:rFonts w:ascii="Arial" w:hAnsi="Arial" w:cs="Arial"/>
          <w:sz w:val="24"/>
          <w:szCs w:val="24"/>
        </w:rPr>
      </w:pPr>
    </w:p>
    <w:p w:rsidR="0088530A" w:rsidRPr="000C7024" w:rsidRDefault="0088530A" w:rsidP="004832F5">
      <w:pPr>
        <w:pStyle w:val="Ttulo3"/>
        <w:numPr>
          <w:ilvl w:val="1"/>
          <w:numId w:val="30"/>
        </w:numPr>
        <w:ind w:left="567" w:hanging="567"/>
        <w:rPr>
          <w:rFonts w:cs="Arial"/>
          <w:sz w:val="28"/>
          <w:szCs w:val="28"/>
        </w:rPr>
      </w:pPr>
      <w:bookmarkStart w:id="184" w:name="_Toc324814047"/>
      <w:bookmarkStart w:id="185" w:name="_Toc327399817"/>
      <w:r w:rsidRPr="000C7024">
        <w:rPr>
          <w:rFonts w:cs="Arial"/>
          <w:sz w:val="28"/>
          <w:szCs w:val="28"/>
        </w:rPr>
        <w:t>Confiabilidad</w:t>
      </w:r>
      <w:bookmarkEnd w:id="184"/>
      <w:bookmarkEnd w:id="185"/>
    </w:p>
    <w:p w:rsidR="004832F5" w:rsidRPr="004832F5" w:rsidRDefault="004832F5" w:rsidP="004832F5">
      <w:pPr>
        <w:pStyle w:val="Prrafodelista"/>
        <w:numPr>
          <w:ilvl w:val="1"/>
          <w:numId w:val="8"/>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4832F5" w:rsidRPr="004832F5" w:rsidRDefault="004832F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4832F5" w:rsidRPr="004832F5" w:rsidRDefault="004832F5" w:rsidP="004832F5">
      <w:pPr>
        <w:pStyle w:val="Prrafodelista"/>
        <w:numPr>
          <w:ilvl w:val="1"/>
          <w:numId w:val="8"/>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4832F5" w:rsidRPr="004832F5" w:rsidRDefault="004832F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88530A" w:rsidRPr="003B65C1" w:rsidRDefault="0088530A" w:rsidP="0088530A">
      <w:pPr>
        <w:spacing w:after="0"/>
        <w:rPr>
          <w:rFonts w:ascii="Arial" w:hAnsi="Arial" w:cs="Arial"/>
          <w:sz w:val="24"/>
          <w:szCs w:val="24"/>
        </w:rPr>
      </w:pPr>
    </w:p>
    <w:p w:rsidR="0088530A" w:rsidRPr="000C7024" w:rsidRDefault="0088530A" w:rsidP="004832F5">
      <w:pPr>
        <w:pStyle w:val="Ttulo3"/>
        <w:numPr>
          <w:ilvl w:val="1"/>
          <w:numId w:val="30"/>
        </w:numPr>
        <w:ind w:left="567" w:hanging="567"/>
        <w:rPr>
          <w:rFonts w:cs="Arial"/>
          <w:sz w:val="28"/>
          <w:szCs w:val="28"/>
        </w:rPr>
      </w:pPr>
      <w:bookmarkStart w:id="186" w:name="_Toc324814048"/>
      <w:bookmarkStart w:id="187" w:name="_Toc327399818"/>
      <w:r w:rsidRPr="000C7024">
        <w:rPr>
          <w:rFonts w:cs="Arial"/>
          <w:sz w:val="28"/>
          <w:szCs w:val="28"/>
        </w:rPr>
        <w:t>Rendimiento</w:t>
      </w:r>
      <w:bookmarkEnd w:id="186"/>
      <w:bookmarkEnd w:id="187"/>
    </w:p>
    <w:p w:rsidR="004832F5" w:rsidRPr="004832F5" w:rsidRDefault="004832F5" w:rsidP="004832F5">
      <w:pPr>
        <w:pStyle w:val="Prrafodelista"/>
        <w:numPr>
          <w:ilvl w:val="1"/>
          <w:numId w:val="8"/>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4832F5" w:rsidRPr="004832F5" w:rsidRDefault="004832F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4832F5" w:rsidRPr="004832F5" w:rsidRDefault="004832F5" w:rsidP="004832F5">
      <w:pPr>
        <w:pStyle w:val="Prrafodelista"/>
        <w:numPr>
          <w:ilvl w:val="1"/>
          <w:numId w:val="8"/>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4832F5" w:rsidRPr="004832F5" w:rsidRDefault="004832F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4832F5" w:rsidRPr="004832F5" w:rsidRDefault="004832F5" w:rsidP="004832F5">
      <w:pPr>
        <w:pStyle w:val="Prrafodelista"/>
        <w:numPr>
          <w:ilvl w:val="1"/>
          <w:numId w:val="8"/>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4832F5" w:rsidRPr="004832F5" w:rsidRDefault="004832F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4832F5" w:rsidRPr="004832F5" w:rsidRDefault="004832F5" w:rsidP="004832F5">
      <w:pPr>
        <w:pStyle w:val="Prrafodelista"/>
        <w:numPr>
          <w:ilvl w:val="1"/>
          <w:numId w:val="8"/>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4832F5" w:rsidRPr="004832F5" w:rsidRDefault="004832F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4832F5" w:rsidRPr="004832F5" w:rsidRDefault="004832F5" w:rsidP="004832F5">
      <w:pPr>
        <w:pStyle w:val="Prrafodelista"/>
        <w:numPr>
          <w:ilvl w:val="1"/>
          <w:numId w:val="8"/>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4832F5" w:rsidRPr="004832F5" w:rsidRDefault="004832F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88530A" w:rsidRPr="003B65C1" w:rsidRDefault="0088530A" w:rsidP="0088530A">
      <w:pPr>
        <w:spacing w:after="0"/>
        <w:rPr>
          <w:rFonts w:ascii="Arial" w:hAnsi="Arial" w:cs="Arial"/>
          <w:sz w:val="24"/>
          <w:szCs w:val="24"/>
        </w:rPr>
      </w:pPr>
    </w:p>
    <w:p w:rsidR="0088530A" w:rsidRPr="000C7024" w:rsidRDefault="0088530A" w:rsidP="000F16B9">
      <w:pPr>
        <w:pStyle w:val="Ttulo3"/>
        <w:numPr>
          <w:ilvl w:val="1"/>
          <w:numId w:val="30"/>
        </w:numPr>
        <w:ind w:left="567" w:hanging="567"/>
        <w:rPr>
          <w:rFonts w:cs="Arial"/>
          <w:sz w:val="28"/>
          <w:szCs w:val="28"/>
        </w:rPr>
      </w:pPr>
      <w:bookmarkStart w:id="188" w:name="_Toc324814049"/>
      <w:bookmarkStart w:id="189" w:name="_Toc327399819"/>
      <w:r w:rsidRPr="000C7024">
        <w:rPr>
          <w:rFonts w:cs="Arial"/>
          <w:sz w:val="28"/>
          <w:szCs w:val="28"/>
        </w:rPr>
        <w:t>Soporte</w:t>
      </w:r>
      <w:bookmarkEnd w:id="188"/>
      <w:bookmarkEnd w:id="189"/>
    </w:p>
    <w:p w:rsidR="000F16B9" w:rsidRDefault="000F16B9" w:rsidP="000F16B9">
      <w:pPr>
        <w:pStyle w:val="Prrafodelista"/>
        <w:numPr>
          <w:ilvl w:val="1"/>
          <w:numId w:val="8"/>
        </w:numPr>
        <w:spacing w:after="0"/>
        <w:ind w:left="567" w:hanging="283"/>
        <w:contextualSpacing w:val="0"/>
        <w:jc w:val="both"/>
        <w:rPr>
          <w:rFonts w:ascii="Arial" w:eastAsia="Arial" w:hAnsi="Arial" w:cs="Arial"/>
          <w:b/>
          <w:bCs/>
          <w:sz w:val="20"/>
          <w:szCs w:val="20"/>
        </w:rPr>
      </w:pPr>
      <w:r w:rsidRPr="000F16B9">
        <w:rPr>
          <w:rFonts w:ascii="Arial" w:hAnsi="Arial" w:cs="Arial"/>
          <w:b/>
          <w:sz w:val="24"/>
          <w:szCs w:val="24"/>
        </w:rPr>
        <w:t>RNF_011_Log_de_auditoría</w:t>
      </w:r>
    </w:p>
    <w:p w:rsidR="000F16B9" w:rsidRPr="000F16B9" w:rsidRDefault="000F16B9"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F16B9" w:rsidRDefault="000F16B9" w:rsidP="000F16B9">
      <w:pPr>
        <w:spacing w:after="0" w:line="360" w:lineRule="auto"/>
        <w:ind w:left="720"/>
        <w:jc w:val="both"/>
        <w:rPr>
          <w:rFonts w:ascii="Arial" w:eastAsia="Arial" w:hAnsi="Arial" w:cs="Arial"/>
          <w:sz w:val="20"/>
          <w:szCs w:val="20"/>
        </w:rPr>
      </w:pPr>
    </w:p>
    <w:p w:rsidR="000F16B9" w:rsidRPr="000F16B9" w:rsidRDefault="000F16B9" w:rsidP="000F16B9">
      <w:pPr>
        <w:pStyle w:val="Prrafodelista"/>
        <w:numPr>
          <w:ilvl w:val="1"/>
          <w:numId w:val="8"/>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F16B9" w:rsidRPr="000F16B9" w:rsidRDefault="000F16B9" w:rsidP="000F16B9">
      <w:pPr>
        <w:ind w:left="567"/>
        <w:jc w:val="both"/>
        <w:rPr>
          <w:rFonts w:ascii="Arial" w:hAnsi="Arial" w:cs="Arial"/>
          <w:sz w:val="24"/>
          <w:szCs w:val="24"/>
        </w:rPr>
      </w:pPr>
      <w:r w:rsidRPr="000F16B9">
        <w:rPr>
          <w:rFonts w:ascii="Arial" w:hAnsi="Arial" w:cs="Arial"/>
          <w:sz w:val="24"/>
          <w:szCs w:val="24"/>
        </w:rPr>
        <w:lastRenderedPageBreak/>
        <w:t>Se debe registrar el mensaje de error, página donde ocurrió el error, número de línea de código, así como la fecha y hora de ocurrencia. El sistema almacenará un archivo de log de errores en una unidad de disco local en el servidor WEB.</w:t>
      </w:r>
    </w:p>
    <w:p w:rsidR="000F16B9" w:rsidRPr="000F16B9" w:rsidRDefault="000F16B9" w:rsidP="000F16B9">
      <w:pPr>
        <w:pStyle w:val="Prrafodelista"/>
        <w:numPr>
          <w:ilvl w:val="1"/>
          <w:numId w:val="8"/>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0F16B9" w:rsidRPr="000F16B9" w:rsidRDefault="000F16B9"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0F16B9" w:rsidRPr="000F16B9" w:rsidRDefault="000F16B9" w:rsidP="000F16B9">
      <w:pPr>
        <w:pStyle w:val="Prrafodelista"/>
        <w:numPr>
          <w:ilvl w:val="1"/>
          <w:numId w:val="8"/>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sidR="00145BC3">
        <w:rPr>
          <w:rFonts w:ascii="Arial" w:hAnsi="Arial" w:cs="Arial"/>
          <w:b/>
          <w:sz w:val="24"/>
          <w:szCs w:val="24"/>
        </w:rPr>
        <w:t>Web</w:t>
      </w:r>
    </w:p>
    <w:p w:rsidR="000F16B9" w:rsidRPr="00145BC3" w:rsidRDefault="000F16B9"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F16B9" w:rsidRPr="00145BC3" w:rsidRDefault="000F16B9"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sidR="00145BC3">
        <w:rPr>
          <w:rFonts w:ascii="Arial" w:hAnsi="Arial" w:cs="Arial"/>
          <w:b/>
          <w:sz w:val="24"/>
          <w:szCs w:val="24"/>
        </w:rPr>
        <w:t>Web</w:t>
      </w:r>
    </w:p>
    <w:p w:rsidR="000F16B9" w:rsidRPr="00145BC3" w:rsidRDefault="000F16B9"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F16B9" w:rsidRPr="00145BC3" w:rsidRDefault="000F16B9"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sidR="00145BC3">
        <w:rPr>
          <w:rFonts w:ascii="Arial" w:hAnsi="Arial" w:cs="Arial"/>
          <w:b/>
          <w:sz w:val="24"/>
          <w:szCs w:val="24"/>
        </w:rPr>
        <w:t>aplicativo</w:t>
      </w:r>
    </w:p>
    <w:p w:rsidR="000F16B9" w:rsidRPr="00145BC3" w:rsidRDefault="000F16B9"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F16B9" w:rsidRPr="00145BC3" w:rsidRDefault="000F16B9"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sidR="00145BC3">
        <w:rPr>
          <w:rFonts w:ascii="Arial" w:hAnsi="Arial" w:cs="Arial"/>
          <w:b/>
          <w:sz w:val="24"/>
          <w:szCs w:val="24"/>
        </w:rPr>
        <w:t>trabajo</w:t>
      </w:r>
    </w:p>
    <w:p w:rsidR="000F16B9" w:rsidRPr="00145BC3" w:rsidRDefault="000F16B9"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F16B9" w:rsidRPr="00145BC3" w:rsidRDefault="000F16B9"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sidR="00145BC3">
        <w:rPr>
          <w:rFonts w:ascii="Arial" w:hAnsi="Arial" w:cs="Arial"/>
          <w:b/>
          <w:sz w:val="24"/>
          <w:szCs w:val="24"/>
        </w:rPr>
        <w:t>web</w:t>
      </w:r>
    </w:p>
    <w:p w:rsidR="000F16B9" w:rsidRPr="00145BC3" w:rsidRDefault="000F16B9"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0F16B9" w:rsidRPr="00145BC3" w:rsidRDefault="000F16B9"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F16B9" w:rsidRPr="00145BC3" w:rsidRDefault="000F16B9"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0F16B9" w:rsidRPr="00145BC3" w:rsidRDefault="000F16B9"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sidR="00145BC3">
        <w:rPr>
          <w:rFonts w:ascii="Arial" w:hAnsi="Arial" w:cs="Arial"/>
          <w:b/>
          <w:sz w:val="24"/>
          <w:szCs w:val="24"/>
        </w:rPr>
        <w:t>trabajo</w:t>
      </w:r>
    </w:p>
    <w:p w:rsidR="000F16B9" w:rsidRPr="00145BC3" w:rsidRDefault="000F16B9"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88530A" w:rsidRPr="003B65C1" w:rsidRDefault="0088530A" w:rsidP="0088530A">
      <w:pPr>
        <w:spacing w:after="0"/>
        <w:rPr>
          <w:rFonts w:ascii="Arial" w:hAnsi="Arial" w:cs="Arial"/>
          <w:sz w:val="24"/>
          <w:szCs w:val="24"/>
        </w:rPr>
      </w:pPr>
    </w:p>
    <w:p w:rsidR="0088530A" w:rsidRPr="000C7024" w:rsidRDefault="0088530A" w:rsidP="00145BC3">
      <w:pPr>
        <w:pStyle w:val="Ttulo3"/>
        <w:numPr>
          <w:ilvl w:val="1"/>
          <w:numId w:val="30"/>
        </w:numPr>
        <w:ind w:left="567" w:hanging="567"/>
        <w:rPr>
          <w:rFonts w:cs="Arial"/>
          <w:sz w:val="28"/>
          <w:szCs w:val="28"/>
        </w:rPr>
      </w:pPr>
      <w:bookmarkStart w:id="190" w:name="_Toc324814050"/>
      <w:bookmarkStart w:id="191" w:name="_Toc327399820"/>
      <w:r w:rsidRPr="000C7024">
        <w:rPr>
          <w:rFonts w:cs="Arial"/>
          <w:sz w:val="28"/>
          <w:szCs w:val="28"/>
        </w:rPr>
        <w:lastRenderedPageBreak/>
        <w:t>Restricciones de diseño.</w:t>
      </w:r>
      <w:bookmarkEnd w:id="190"/>
      <w:bookmarkEnd w:id="191"/>
    </w:p>
    <w:p w:rsidR="00145BC3" w:rsidRPr="00145BC3" w:rsidRDefault="00145BC3"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145BC3" w:rsidRPr="00145BC3" w:rsidRDefault="00145BC3"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Ajax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145BC3" w:rsidRPr="00145BC3" w:rsidRDefault="00145BC3"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145BC3" w:rsidRPr="00145BC3" w:rsidRDefault="00145BC3"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145BC3" w:rsidRPr="00145BC3" w:rsidRDefault="00145BC3"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145BC3" w:rsidRPr="00145BC3" w:rsidRDefault="00145BC3"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145BC3" w:rsidRPr="00145BC3" w:rsidRDefault="00145BC3"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145BC3" w:rsidRPr="00145BC3" w:rsidRDefault="00145BC3"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145BC3" w:rsidRPr="00145BC3" w:rsidRDefault="00145BC3"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145BC3" w:rsidRPr="00145BC3" w:rsidRDefault="00145BC3"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88530A" w:rsidRPr="003B65C1" w:rsidRDefault="0088530A" w:rsidP="0088530A">
      <w:pPr>
        <w:spacing w:after="0"/>
        <w:rPr>
          <w:rFonts w:ascii="Arial" w:hAnsi="Arial" w:cs="Arial"/>
          <w:sz w:val="24"/>
          <w:szCs w:val="24"/>
        </w:rPr>
      </w:pPr>
    </w:p>
    <w:p w:rsidR="0088530A" w:rsidRPr="000C7024" w:rsidRDefault="0088530A" w:rsidP="00145BC3">
      <w:pPr>
        <w:pStyle w:val="Ttulo3"/>
        <w:numPr>
          <w:ilvl w:val="1"/>
          <w:numId w:val="30"/>
        </w:numPr>
        <w:ind w:left="567" w:hanging="567"/>
        <w:rPr>
          <w:rFonts w:cs="Arial"/>
          <w:sz w:val="28"/>
          <w:szCs w:val="28"/>
        </w:rPr>
      </w:pPr>
      <w:bookmarkStart w:id="192" w:name="_Toc324814051"/>
      <w:bookmarkStart w:id="193" w:name="_Toc327399821"/>
      <w:r w:rsidRPr="000C7024">
        <w:rPr>
          <w:rFonts w:cs="Arial"/>
          <w:sz w:val="28"/>
          <w:szCs w:val="28"/>
        </w:rPr>
        <w:t>Documentación de usuario y sistema de ayuda</w:t>
      </w:r>
      <w:bookmarkEnd w:id="192"/>
      <w:bookmarkEnd w:id="193"/>
    </w:p>
    <w:p w:rsidR="00145BC3" w:rsidRPr="00145BC3" w:rsidRDefault="00145BC3"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145BC3" w:rsidRPr="00145BC3" w:rsidRDefault="00145BC3"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145BC3" w:rsidRPr="00145BC3" w:rsidRDefault="00145BC3" w:rsidP="00145BC3">
      <w:pPr>
        <w:pStyle w:val="Prrafodelista"/>
        <w:numPr>
          <w:ilvl w:val="1"/>
          <w:numId w:val="8"/>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145BC3" w:rsidRPr="00145BC3" w:rsidRDefault="00145BC3"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88530A" w:rsidRPr="003B65C1" w:rsidRDefault="0088530A" w:rsidP="0088530A">
      <w:pPr>
        <w:spacing w:after="0"/>
        <w:rPr>
          <w:rFonts w:ascii="Arial" w:hAnsi="Arial" w:cs="Arial"/>
          <w:sz w:val="24"/>
          <w:szCs w:val="24"/>
        </w:rPr>
      </w:pPr>
    </w:p>
    <w:p w:rsidR="0088530A" w:rsidRPr="000C7024" w:rsidRDefault="0088530A" w:rsidP="00145BC3">
      <w:pPr>
        <w:pStyle w:val="Ttulo3"/>
        <w:numPr>
          <w:ilvl w:val="1"/>
          <w:numId w:val="30"/>
        </w:numPr>
        <w:ind w:left="567" w:hanging="567"/>
        <w:rPr>
          <w:rFonts w:cs="Arial"/>
          <w:sz w:val="28"/>
          <w:szCs w:val="28"/>
        </w:rPr>
      </w:pPr>
      <w:bookmarkStart w:id="194" w:name="_Toc324814052"/>
      <w:bookmarkStart w:id="195" w:name="_Toc327399822"/>
      <w:r w:rsidRPr="000C7024">
        <w:rPr>
          <w:rFonts w:cs="Arial"/>
          <w:sz w:val="28"/>
          <w:szCs w:val="28"/>
        </w:rPr>
        <w:t>Componentes adquiridos</w:t>
      </w:r>
      <w:bookmarkEnd w:id="194"/>
      <w:bookmarkEnd w:id="195"/>
    </w:p>
    <w:p w:rsidR="00145BC3" w:rsidRPr="00AD7117" w:rsidRDefault="00145BC3" w:rsidP="00145BC3">
      <w:pPr>
        <w:pStyle w:val="Prrafodelista"/>
        <w:numPr>
          <w:ilvl w:val="1"/>
          <w:numId w:val="8"/>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w:t>
      </w:r>
      <w:r w:rsidRPr="00AD7117">
        <w:rPr>
          <w:rFonts w:ascii="Arial" w:hAnsi="Arial" w:cs="Arial"/>
          <w:b/>
          <w:sz w:val="24"/>
          <w:szCs w:val="24"/>
          <w:lang w:val="en-US"/>
        </w:rPr>
        <w:t>Net</w:t>
      </w:r>
    </w:p>
    <w:p w:rsidR="00145BC3" w:rsidRPr="00145BC3" w:rsidRDefault="00145BC3"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145BC3" w:rsidRDefault="00145BC3">
      <w:pPr>
        <w:spacing w:after="0" w:line="240" w:lineRule="auto"/>
        <w:rPr>
          <w:rFonts w:ascii="Arial" w:hAnsi="Arial" w:cs="Arial"/>
          <w:sz w:val="24"/>
          <w:szCs w:val="24"/>
        </w:rPr>
      </w:pPr>
      <w:r>
        <w:rPr>
          <w:rFonts w:ascii="Arial" w:hAnsi="Arial" w:cs="Arial"/>
          <w:sz w:val="24"/>
          <w:szCs w:val="24"/>
        </w:rPr>
        <w:br w:type="page"/>
      </w:r>
    </w:p>
    <w:p w:rsidR="0088530A" w:rsidRPr="000C7024" w:rsidRDefault="0088530A" w:rsidP="00145BC3">
      <w:pPr>
        <w:pStyle w:val="Ttulo3"/>
        <w:numPr>
          <w:ilvl w:val="1"/>
          <w:numId w:val="30"/>
        </w:numPr>
        <w:ind w:left="567" w:hanging="567"/>
        <w:rPr>
          <w:rFonts w:cs="Arial"/>
          <w:sz w:val="28"/>
          <w:szCs w:val="28"/>
        </w:rPr>
      </w:pPr>
      <w:bookmarkStart w:id="196" w:name="_Toc324814053"/>
      <w:bookmarkStart w:id="197" w:name="_Toc327399823"/>
      <w:proofErr w:type="spellStart"/>
      <w:r w:rsidRPr="000C7024">
        <w:rPr>
          <w:rFonts w:cs="Arial"/>
          <w:sz w:val="28"/>
          <w:szCs w:val="28"/>
        </w:rPr>
        <w:lastRenderedPageBreak/>
        <w:t>Interfases</w:t>
      </w:r>
      <w:bookmarkEnd w:id="196"/>
      <w:bookmarkEnd w:id="197"/>
      <w:proofErr w:type="spellEnd"/>
      <w:r w:rsidRPr="000C7024">
        <w:rPr>
          <w:rFonts w:cs="Arial"/>
          <w:sz w:val="28"/>
          <w:szCs w:val="28"/>
        </w:rPr>
        <w:t xml:space="preserve"> </w:t>
      </w:r>
    </w:p>
    <w:p w:rsidR="0088530A" w:rsidRPr="003B65C1" w:rsidRDefault="0088530A"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9468D8" w:rsidRPr="009468D8" w:rsidRDefault="009468D8" w:rsidP="009468D8">
      <w:pPr>
        <w:pStyle w:val="Prrafodelista"/>
        <w:numPr>
          <w:ilvl w:val="1"/>
          <w:numId w:val="8"/>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9468D8" w:rsidRPr="009468D8" w:rsidRDefault="009468D8"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9468D8" w:rsidRPr="009468D8" w:rsidRDefault="009468D8" w:rsidP="009468D8">
      <w:pPr>
        <w:pStyle w:val="Prrafodelista"/>
        <w:numPr>
          <w:ilvl w:val="1"/>
          <w:numId w:val="8"/>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9468D8" w:rsidRPr="009468D8" w:rsidRDefault="009468D8"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9468D8" w:rsidRPr="009468D8" w:rsidRDefault="009468D8" w:rsidP="009468D8">
      <w:pPr>
        <w:pStyle w:val="Prrafodelista"/>
        <w:numPr>
          <w:ilvl w:val="1"/>
          <w:numId w:val="8"/>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9468D8" w:rsidRPr="009468D8" w:rsidRDefault="009468D8"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9468D8" w:rsidRPr="009468D8" w:rsidRDefault="009468D8" w:rsidP="009468D8">
      <w:pPr>
        <w:pStyle w:val="Prrafodelista"/>
        <w:numPr>
          <w:ilvl w:val="1"/>
          <w:numId w:val="8"/>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9468D8" w:rsidRPr="009468D8" w:rsidRDefault="009468D8"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9468D8" w:rsidRPr="009468D8" w:rsidRDefault="009468D8" w:rsidP="009468D8">
      <w:pPr>
        <w:pStyle w:val="Prrafodelista"/>
        <w:numPr>
          <w:ilvl w:val="1"/>
          <w:numId w:val="8"/>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9468D8" w:rsidRPr="009468D8" w:rsidRDefault="009468D8"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9468D8" w:rsidRPr="009468D8" w:rsidRDefault="009468D8" w:rsidP="009468D8">
      <w:pPr>
        <w:pStyle w:val="Prrafodelista"/>
        <w:numPr>
          <w:ilvl w:val="1"/>
          <w:numId w:val="8"/>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9468D8" w:rsidRPr="009468D8" w:rsidRDefault="009468D8"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88530A" w:rsidRPr="003B65C1" w:rsidRDefault="0088530A" w:rsidP="0088530A">
      <w:pPr>
        <w:spacing w:after="0"/>
        <w:rPr>
          <w:rFonts w:ascii="Arial" w:hAnsi="Arial" w:cs="Arial"/>
          <w:sz w:val="24"/>
          <w:szCs w:val="24"/>
        </w:rPr>
      </w:pPr>
    </w:p>
    <w:p w:rsidR="0088530A" w:rsidRPr="000C7024" w:rsidRDefault="0088530A" w:rsidP="007141DB">
      <w:pPr>
        <w:pStyle w:val="Ttulo3"/>
        <w:numPr>
          <w:ilvl w:val="1"/>
          <w:numId w:val="30"/>
        </w:numPr>
        <w:ind w:left="709" w:hanging="709"/>
        <w:rPr>
          <w:rFonts w:cs="Arial"/>
          <w:sz w:val="28"/>
          <w:szCs w:val="28"/>
        </w:rPr>
      </w:pPr>
      <w:bookmarkStart w:id="198" w:name="_Toc324814054"/>
      <w:bookmarkStart w:id="199" w:name="_Toc327399824"/>
      <w:r w:rsidRPr="000C7024">
        <w:rPr>
          <w:rFonts w:cs="Arial"/>
          <w:sz w:val="28"/>
          <w:szCs w:val="28"/>
        </w:rPr>
        <w:t>Licenciamiento.</w:t>
      </w:r>
      <w:bookmarkEnd w:id="198"/>
      <w:bookmarkEnd w:id="199"/>
    </w:p>
    <w:p w:rsidR="00D1748F" w:rsidRPr="00D1748F" w:rsidRDefault="00D1748F" w:rsidP="00D1748F">
      <w:pPr>
        <w:pStyle w:val="Prrafodelista"/>
        <w:numPr>
          <w:ilvl w:val="1"/>
          <w:numId w:val="8"/>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D1748F" w:rsidRPr="00D1748F" w:rsidRDefault="00D1748F"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D1748F" w:rsidRPr="00D1748F" w:rsidRDefault="00D1748F" w:rsidP="00D1748F">
      <w:pPr>
        <w:pStyle w:val="Prrafodelista"/>
        <w:numPr>
          <w:ilvl w:val="1"/>
          <w:numId w:val="8"/>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D1748F" w:rsidRPr="00D1748F" w:rsidRDefault="00D1748F"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D1748F" w:rsidRPr="00D1748F" w:rsidRDefault="00D1748F" w:rsidP="00D1748F">
      <w:pPr>
        <w:pStyle w:val="Prrafodelista"/>
        <w:numPr>
          <w:ilvl w:val="1"/>
          <w:numId w:val="8"/>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D1748F" w:rsidRPr="00D1748F" w:rsidRDefault="00D1748F"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D1748F" w:rsidRPr="00D1748F" w:rsidRDefault="00D1748F" w:rsidP="00D1748F">
      <w:pPr>
        <w:pStyle w:val="Prrafodelista"/>
        <w:numPr>
          <w:ilvl w:val="1"/>
          <w:numId w:val="8"/>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D1748F" w:rsidRPr="00D1748F" w:rsidRDefault="00D1748F"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D1748F" w:rsidRPr="00D1748F" w:rsidRDefault="00D1748F" w:rsidP="00D1748F">
      <w:pPr>
        <w:pStyle w:val="Prrafodelista"/>
        <w:numPr>
          <w:ilvl w:val="1"/>
          <w:numId w:val="8"/>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D1748F" w:rsidRPr="00D1748F" w:rsidRDefault="00D1748F"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88530A" w:rsidRPr="003B65C1" w:rsidRDefault="0088530A" w:rsidP="0088530A">
      <w:pPr>
        <w:spacing w:after="0"/>
        <w:rPr>
          <w:rFonts w:ascii="Arial" w:hAnsi="Arial" w:cs="Arial"/>
          <w:sz w:val="24"/>
          <w:szCs w:val="24"/>
        </w:rPr>
      </w:pPr>
    </w:p>
    <w:p w:rsidR="0088530A" w:rsidRPr="000C7024" w:rsidRDefault="0088530A" w:rsidP="0088530A">
      <w:pPr>
        <w:pStyle w:val="Ttulo3"/>
        <w:numPr>
          <w:ilvl w:val="1"/>
          <w:numId w:val="30"/>
        </w:numPr>
        <w:rPr>
          <w:rFonts w:cs="Arial"/>
          <w:sz w:val="28"/>
          <w:szCs w:val="28"/>
        </w:rPr>
      </w:pPr>
      <w:bookmarkStart w:id="200" w:name="_Toc324814055"/>
      <w:bookmarkStart w:id="201" w:name="_Toc327399825"/>
      <w:r w:rsidRPr="000C7024">
        <w:rPr>
          <w:rFonts w:cs="Arial"/>
          <w:sz w:val="28"/>
          <w:szCs w:val="28"/>
        </w:rPr>
        <w:lastRenderedPageBreak/>
        <w:t>Legales y de derecho de autor</w:t>
      </w:r>
      <w:bookmarkEnd w:id="200"/>
      <w:bookmarkEnd w:id="201"/>
    </w:p>
    <w:p w:rsidR="00D1748F" w:rsidRPr="00D1748F" w:rsidRDefault="00D1748F" w:rsidP="00D1748F">
      <w:pPr>
        <w:pStyle w:val="Prrafodelista"/>
        <w:numPr>
          <w:ilvl w:val="1"/>
          <w:numId w:val="8"/>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D1748F" w:rsidRPr="00D1748F" w:rsidRDefault="00D1748F"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88530A" w:rsidRPr="000C7024" w:rsidRDefault="0088530A" w:rsidP="0088530A">
      <w:pPr>
        <w:pStyle w:val="Ttulo3"/>
        <w:numPr>
          <w:ilvl w:val="1"/>
          <w:numId w:val="30"/>
        </w:numPr>
        <w:rPr>
          <w:rFonts w:cs="Arial"/>
          <w:sz w:val="28"/>
          <w:szCs w:val="28"/>
        </w:rPr>
      </w:pPr>
      <w:bookmarkStart w:id="202" w:name="_Toc324814056"/>
      <w:bookmarkStart w:id="203" w:name="_Toc327399826"/>
      <w:r w:rsidRPr="000C7024">
        <w:rPr>
          <w:rFonts w:cs="Arial"/>
          <w:sz w:val="28"/>
          <w:szCs w:val="28"/>
        </w:rPr>
        <w:t>Estándares aplicables</w:t>
      </w:r>
      <w:bookmarkEnd w:id="202"/>
      <w:bookmarkEnd w:id="203"/>
    </w:p>
    <w:p w:rsidR="00D1748F" w:rsidRPr="00D1748F" w:rsidRDefault="00D1748F" w:rsidP="00D1748F">
      <w:pPr>
        <w:pStyle w:val="Prrafodelista"/>
        <w:numPr>
          <w:ilvl w:val="1"/>
          <w:numId w:val="8"/>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D1748F" w:rsidRPr="00D1748F" w:rsidRDefault="00D1748F"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88530A" w:rsidRPr="003B65C1" w:rsidRDefault="0088530A" w:rsidP="0088530A">
      <w:pPr>
        <w:spacing w:after="0"/>
        <w:rPr>
          <w:rFonts w:ascii="Arial" w:hAnsi="Arial" w:cs="Arial"/>
          <w:sz w:val="24"/>
          <w:szCs w:val="24"/>
        </w:rPr>
      </w:pPr>
    </w:p>
    <w:p w:rsidR="0088530A" w:rsidRPr="003B65C1" w:rsidRDefault="0088530A" w:rsidP="0088530A">
      <w:pPr>
        <w:spacing w:after="0"/>
        <w:rPr>
          <w:rFonts w:ascii="Arial" w:hAnsi="Arial" w:cs="Arial"/>
          <w:sz w:val="24"/>
          <w:szCs w:val="24"/>
        </w:rPr>
      </w:pPr>
    </w:p>
    <w:p w:rsidR="0088530A" w:rsidRPr="000C7024" w:rsidRDefault="0088530A" w:rsidP="0088530A">
      <w:pPr>
        <w:pStyle w:val="Ttulo2"/>
        <w:numPr>
          <w:ilvl w:val="0"/>
          <w:numId w:val="30"/>
        </w:numPr>
        <w:rPr>
          <w:rFonts w:cs="Arial"/>
          <w:sz w:val="32"/>
          <w:szCs w:val="32"/>
        </w:rPr>
      </w:pPr>
      <w:bookmarkStart w:id="204" w:name="_Toc324814057"/>
      <w:bookmarkStart w:id="205" w:name="_Toc327399827"/>
      <w:bookmarkEnd w:id="181"/>
      <w:bookmarkEnd w:id="182"/>
      <w:bookmarkEnd w:id="183"/>
      <w:r w:rsidRPr="000C7024">
        <w:rPr>
          <w:rFonts w:cs="Arial"/>
          <w:sz w:val="32"/>
          <w:szCs w:val="32"/>
        </w:rPr>
        <w:t>MODELO DE CASOS DE USO DEL SISTEMA</w:t>
      </w:r>
      <w:bookmarkEnd w:id="204"/>
      <w:bookmarkEnd w:id="205"/>
    </w:p>
    <w:p w:rsidR="0088530A" w:rsidRPr="003B65C1" w:rsidRDefault="0088530A" w:rsidP="0088530A">
      <w:pPr>
        <w:spacing w:after="0"/>
        <w:rPr>
          <w:rFonts w:ascii="Arial" w:hAnsi="Arial" w:cs="Arial"/>
          <w:sz w:val="24"/>
          <w:szCs w:val="24"/>
        </w:rPr>
      </w:pPr>
    </w:p>
    <w:p w:rsidR="0088530A" w:rsidRPr="001A60D7" w:rsidRDefault="0088530A" w:rsidP="0001270E">
      <w:pPr>
        <w:pStyle w:val="Ttulo3"/>
        <w:numPr>
          <w:ilvl w:val="1"/>
          <w:numId w:val="30"/>
        </w:numPr>
        <w:ind w:left="567" w:hanging="567"/>
        <w:rPr>
          <w:rFonts w:cs="Arial"/>
          <w:sz w:val="28"/>
          <w:szCs w:val="28"/>
        </w:rPr>
      </w:pPr>
      <w:bookmarkStart w:id="206" w:name="_Toc324814058"/>
      <w:bookmarkStart w:id="207" w:name="_Toc327399828"/>
      <w:r w:rsidRPr="001A60D7">
        <w:rPr>
          <w:rFonts w:cs="Arial"/>
          <w:sz w:val="28"/>
          <w:szCs w:val="28"/>
        </w:rPr>
        <w:t>Especificación de los Actores del Sistema</w:t>
      </w:r>
      <w:bookmarkEnd w:id="206"/>
      <w:bookmarkEnd w:id="207"/>
    </w:p>
    <w:p w:rsidR="0088530A" w:rsidRPr="003B65C1" w:rsidRDefault="008D011E" w:rsidP="0088530A">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CC_AS001_Aprobador</w:t>
      </w:r>
    </w:p>
    <w:p w:rsidR="008D011E" w:rsidRPr="008D011E" w:rsidRDefault="008D011E" w:rsidP="008D011E">
      <w:pPr>
        <w:ind w:left="567"/>
        <w:jc w:val="both"/>
        <w:rPr>
          <w:rFonts w:ascii="Arial" w:hAnsi="Arial" w:cs="Arial"/>
          <w:sz w:val="24"/>
          <w:szCs w:val="24"/>
        </w:rPr>
      </w:pPr>
      <w:r w:rsidRPr="008D011E">
        <w:rPr>
          <w:rFonts w:ascii="Arial" w:hAnsi="Arial" w:cs="Arial"/>
          <w:sz w:val="24"/>
          <w:szCs w:val="24"/>
        </w:rPr>
        <w:t>Encargado de realizar la aprobación de contratos, adendas, cierres y anulaciones</w:t>
      </w:r>
      <w:r>
        <w:rPr>
          <w:rFonts w:ascii="Arial" w:hAnsi="Arial" w:cs="Arial"/>
          <w:sz w:val="24"/>
          <w:szCs w:val="24"/>
        </w:rPr>
        <w:t>.</w:t>
      </w:r>
    </w:p>
    <w:p w:rsidR="0088530A" w:rsidRPr="003B65C1" w:rsidRDefault="008D011E" w:rsidP="0088530A">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CC_AS002_Gerente_Comercial</w:t>
      </w:r>
    </w:p>
    <w:p w:rsidR="008D011E" w:rsidRDefault="008D011E" w:rsidP="008D011E">
      <w:pPr>
        <w:ind w:left="567"/>
        <w:jc w:val="both"/>
        <w:rPr>
          <w:rFonts w:ascii="Arial" w:hAnsi="Arial" w:cs="Arial"/>
          <w:sz w:val="24"/>
          <w:szCs w:val="24"/>
        </w:rPr>
      </w:pPr>
      <w:r w:rsidRPr="008D011E">
        <w:rPr>
          <w:rFonts w:ascii="Arial" w:hAnsi="Arial" w:cs="Arial"/>
          <w:sz w:val="24"/>
          <w:szCs w:val="24"/>
        </w:rPr>
        <w:t>Consulta información la gestión de contratos, así como de los reportes de los contratos, adendas y tableros de anuncios.</w:t>
      </w:r>
    </w:p>
    <w:p w:rsidR="008D011E" w:rsidRPr="003B65C1" w:rsidRDefault="008D011E" w:rsidP="008D011E">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CC_AS00</w:t>
      </w:r>
      <w:r>
        <w:rPr>
          <w:rFonts w:ascii="Arial" w:hAnsi="Arial" w:cs="Arial"/>
          <w:b/>
          <w:sz w:val="24"/>
          <w:szCs w:val="24"/>
        </w:rPr>
        <w:t>3</w:t>
      </w:r>
      <w:r>
        <w:rPr>
          <w:rFonts w:ascii="Arial" w:hAnsi="Arial" w:cs="Arial"/>
          <w:b/>
          <w:sz w:val="24"/>
          <w:szCs w:val="24"/>
        </w:rPr>
        <w:t>_</w:t>
      </w:r>
      <w:r>
        <w:rPr>
          <w:rFonts w:ascii="Arial" w:hAnsi="Arial" w:cs="Arial"/>
          <w:b/>
          <w:sz w:val="24"/>
          <w:szCs w:val="24"/>
        </w:rPr>
        <w:t>Jefe</w:t>
      </w:r>
      <w:r>
        <w:rPr>
          <w:rFonts w:ascii="Arial" w:hAnsi="Arial" w:cs="Arial"/>
          <w:b/>
          <w:sz w:val="24"/>
          <w:szCs w:val="24"/>
        </w:rPr>
        <w:t>_Comercial</w:t>
      </w:r>
    </w:p>
    <w:p w:rsidR="008D011E" w:rsidRPr="008D011E" w:rsidRDefault="008D011E" w:rsidP="008D011E">
      <w:pPr>
        <w:ind w:left="567"/>
        <w:jc w:val="both"/>
        <w:rPr>
          <w:rFonts w:ascii="Arial" w:hAnsi="Arial" w:cs="Arial"/>
          <w:sz w:val="24"/>
          <w:szCs w:val="24"/>
        </w:rPr>
      </w:pPr>
      <w:r w:rsidRPr="008D011E">
        <w:rPr>
          <w:rFonts w:ascii="Arial" w:hAnsi="Arial" w:cs="Arial"/>
          <w:sz w:val="24"/>
          <w:szCs w:val="24"/>
        </w:rPr>
        <w:t>Encargado de la actualización del contrato y las solicitudes que afecten a este como solicitudes de requerimientos, solicitudes de cambio de contrato y solicitud de incumplimiento de contrato. Asimismo, es encargado de actualizar la información del cliente e información de adendas.</w:t>
      </w:r>
    </w:p>
    <w:p w:rsidR="008D011E" w:rsidRDefault="008D011E" w:rsidP="008D011E">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CC_AS00</w:t>
      </w:r>
      <w:r>
        <w:rPr>
          <w:rFonts w:ascii="Arial" w:hAnsi="Arial" w:cs="Arial"/>
          <w:b/>
          <w:sz w:val="24"/>
          <w:szCs w:val="24"/>
        </w:rPr>
        <w:t>4</w:t>
      </w:r>
      <w:r>
        <w:rPr>
          <w:rFonts w:ascii="Arial" w:hAnsi="Arial" w:cs="Arial"/>
          <w:b/>
          <w:sz w:val="24"/>
          <w:szCs w:val="24"/>
        </w:rPr>
        <w:t>_Jefe_</w:t>
      </w:r>
      <w:r>
        <w:rPr>
          <w:rFonts w:ascii="Arial" w:hAnsi="Arial" w:cs="Arial"/>
          <w:b/>
          <w:sz w:val="24"/>
          <w:szCs w:val="24"/>
        </w:rPr>
        <w:t>Legal</w:t>
      </w:r>
    </w:p>
    <w:p w:rsidR="008D011E" w:rsidRPr="008D011E" w:rsidRDefault="008D011E" w:rsidP="008D011E">
      <w:pPr>
        <w:ind w:left="567"/>
        <w:jc w:val="both"/>
        <w:rPr>
          <w:rFonts w:ascii="Arial" w:hAnsi="Arial" w:cs="Arial"/>
          <w:sz w:val="24"/>
          <w:szCs w:val="24"/>
        </w:rPr>
      </w:pPr>
      <w:r w:rsidRPr="008D011E">
        <w:rPr>
          <w:rFonts w:ascii="Arial" w:hAnsi="Arial" w:cs="Arial"/>
          <w:sz w:val="24"/>
          <w:szCs w:val="24"/>
        </w:rPr>
        <w:t>Encargado actualizar la información de las cláusulas predefinidas, roles involucrados en el contrato e información de las penalidades.</w:t>
      </w:r>
    </w:p>
    <w:p w:rsidR="008D011E" w:rsidRDefault="008D011E" w:rsidP="008D011E">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SG_AS001_Usuario</w:t>
      </w:r>
    </w:p>
    <w:p w:rsidR="008D011E" w:rsidRPr="008D011E" w:rsidRDefault="008D011E" w:rsidP="008D011E">
      <w:pPr>
        <w:ind w:left="567"/>
        <w:jc w:val="both"/>
        <w:rPr>
          <w:rFonts w:ascii="Arial" w:hAnsi="Arial" w:cs="Arial"/>
          <w:sz w:val="24"/>
          <w:szCs w:val="24"/>
        </w:rPr>
      </w:pPr>
      <w:r w:rsidRPr="008D011E">
        <w:rPr>
          <w:rFonts w:ascii="Arial" w:hAnsi="Arial" w:cs="Arial"/>
          <w:sz w:val="24"/>
          <w:szCs w:val="24"/>
        </w:rPr>
        <w:t>Rol que generaliza a todos los actores del sistema para los casos de uso de seguridad.</w:t>
      </w:r>
    </w:p>
    <w:p w:rsidR="008D011E" w:rsidRPr="003B65C1" w:rsidRDefault="008D011E" w:rsidP="008D011E">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SG_AS001_Usuario</w:t>
      </w:r>
    </w:p>
    <w:p w:rsidR="008D011E" w:rsidRPr="008D011E" w:rsidRDefault="008D011E" w:rsidP="008D011E">
      <w:pPr>
        <w:ind w:left="567"/>
        <w:jc w:val="both"/>
        <w:rPr>
          <w:rFonts w:ascii="Arial" w:hAnsi="Arial" w:cs="Arial"/>
          <w:sz w:val="24"/>
          <w:szCs w:val="24"/>
        </w:rPr>
      </w:pPr>
      <w:r w:rsidRPr="008D011E">
        <w:rPr>
          <w:rFonts w:ascii="Arial" w:hAnsi="Arial" w:cs="Arial"/>
          <w:sz w:val="24"/>
          <w:szCs w:val="24"/>
        </w:rPr>
        <w:t>Rol que se encarga de la administración del sistema</w:t>
      </w:r>
    </w:p>
    <w:p w:rsidR="008D011E" w:rsidRPr="008D011E" w:rsidRDefault="008D011E" w:rsidP="008D011E">
      <w:pPr>
        <w:ind w:left="567"/>
        <w:rPr>
          <w:rFonts w:ascii="Arial" w:hAnsi="Arial" w:cs="Arial"/>
          <w:sz w:val="24"/>
          <w:szCs w:val="24"/>
        </w:rPr>
      </w:pPr>
    </w:p>
    <w:p w:rsidR="00821239" w:rsidRDefault="00821239">
      <w:pPr>
        <w:spacing w:after="0" w:line="240" w:lineRule="auto"/>
        <w:rPr>
          <w:rFonts w:ascii="Arial" w:hAnsi="Arial" w:cs="Arial"/>
          <w:b/>
          <w:sz w:val="28"/>
          <w:szCs w:val="28"/>
          <w:lang w:eastAsia="es-ES"/>
        </w:rPr>
      </w:pPr>
      <w:bookmarkStart w:id="208" w:name="_Toc324814059"/>
    </w:p>
    <w:p w:rsidR="00821239" w:rsidRPr="00821239" w:rsidRDefault="0088530A" w:rsidP="00821239">
      <w:pPr>
        <w:pStyle w:val="Ttulo3"/>
        <w:numPr>
          <w:ilvl w:val="1"/>
          <w:numId w:val="30"/>
        </w:numPr>
      </w:pPr>
      <w:bookmarkStart w:id="209" w:name="_Toc327399829"/>
      <w:r w:rsidRPr="00D90659">
        <w:rPr>
          <w:rFonts w:cs="Arial"/>
          <w:sz w:val="28"/>
          <w:szCs w:val="28"/>
        </w:rPr>
        <w:t>Diagrama de Actores del Sistema</w:t>
      </w:r>
      <w:bookmarkEnd w:id="208"/>
      <w:bookmarkEnd w:id="209"/>
    </w:p>
    <w:p w:rsidR="00D90659" w:rsidRDefault="00821239" w:rsidP="00D90659">
      <w:pPr>
        <w:pStyle w:val="Prrafodelista"/>
        <w:ind w:left="357"/>
        <w:jc w:val="center"/>
        <w:rPr>
          <w:rFonts w:cs="Arial"/>
          <w:sz w:val="28"/>
          <w:szCs w:val="28"/>
        </w:rPr>
      </w:pPr>
      <w:r>
        <w:rPr>
          <w:noProof/>
          <w:lang w:eastAsia="es-PE"/>
        </w:rPr>
        <w:drawing>
          <wp:inline distT="0" distB="0" distL="0" distR="0" wp14:anchorId="3CF08D85" wp14:editId="73720799">
            <wp:extent cx="4115873" cy="43942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5873" cy="4394200"/>
                    </a:xfrm>
                    <a:prstGeom prst="rect">
                      <a:avLst/>
                    </a:prstGeom>
                  </pic:spPr>
                </pic:pic>
              </a:graphicData>
            </a:graphic>
          </wp:inline>
        </w:drawing>
      </w:r>
      <w:bookmarkStart w:id="210" w:name="_Toc324814060"/>
    </w:p>
    <w:p w:rsidR="0088530A" w:rsidRDefault="0088530A" w:rsidP="00D90659">
      <w:pPr>
        <w:pStyle w:val="Ttulo3"/>
        <w:numPr>
          <w:ilvl w:val="1"/>
          <w:numId w:val="30"/>
        </w:numPr>
        <w:rPr>
          <w:rFonts w:cs="Arial"/>
          <w:sz w:val="28"/>
          <w:szCs w:val="28"/>
        </w:rPr>
      </w:pPr>
      <w:bookmarkStart w:id="211" w:name="_Toc327399830"/>
      <w:r w:rsidRPr="001A60D7">
        <w:rPr>
          <w:rFonts w:cs="Arial"/>
          <w:sz w:val="28"/>
          <w:szCs w:val="28"/>
        </w:rPr>
        <w:t>Diagrama de Paquetes</w:t>
      </w:r>
      <w:bookmarkEnd w:id="210"/>
      <w:bookmarkEnd w:id="211"/>
    </w:p>
    <w:p w:rsidR="0088530A" w:rsidRPr="003B65C1" w:rsidRDefault="00821239" w:rsidP="00821239">
      <w:pPr>
        <w:pStyle w:val="Prrafodelista"/>
        <w:ind w:left="357"/>
        <w:jc w:val="center"/>
        <w:rPr>
          <w:rFonts w:ascii="Arial" w:hAnsi="Arial" w:cs="Arial"/>
          <w:b/>
          <w:sz w:val="24"/>
          <w:szCs w:val="24"/>
        </w:rPr>
      </w:pPr>
      <w:r>
        <w:rPr>
          <w:noProof/>
          <w:lang w:eastAsia="es-PE"/>
        </w:rPr>
        <w:drawing>
          <wp:inline distT="0" distB="0" distL="0" distR="0" wp14:anchorId="6F5A77C0" wp14:editId="2D842221">
            <wp:extent cx="4027439" cy="32131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32206" cy="3216903"/>
                    </a:xfrm>
                    <a:prstGeom prst="rect">
                      <a:avLst/>
                    </a:prstGeom>
                  </pic:spPr>
                </pic:pic>
              </a:graphicData>
            </a:graphic>
          </wp:inline>
        </w:drawing>
      </w:r>
    </w:p>
    <w:p w:rsidR="008D011E" w:rsidRDefault="008D011E" w:rsidP="008D011E">
      <w:pPr>
        <w:pStyle w:val="Ttulo3"/>
        <w:ind w:left="357"/>
        <w:rPr>
          <w:rFonts w:cs="Arial"/>
          <w:sz w:val="28"/>
          <w:szCs w:val="28"/>
        </w:rPr>
      </w:pPr>
      <w:bookmarkStart w:id="212" w:name="_Toc324814061"/>
    </w:p>
    <w:p w:rsidR="0088530A" w:rsidRPr="001A60D7" w:rsidRDefault="0088530A" w:rsidP="0088530A">
      <w:pPr>
        <w:pStyle w:val="Ttulo3"/>
        <w:numPr>
          <w:ilvl w:val="1"/>
          <w:numId w:val="30"/>
        </w:numPr>
        <w:rPr>
          <w:rFonts w:cs="Arial"/>
          <w:sz w:val="28"/>
          <w:szCs w:val="28"/>
        </w:rPr>
      </w:pPr>
      <w:bookmarkStart w:id="213" w:name="_Toc327399831"/>
      <w:r w:rsidRPr="001A60D7">
        <w:rPr>
          <w:rFonts w:cs="Arial"/>
          <w:sz w:val="28"/>
          <w:szCs w:val="28"/>
        </w:rPr>
        <w:t>Diagrama de Casos de Uso del Sistema por Paquetes</w:t>
      </w:r>
      <w:bookmarkEnd w:id="212"/>
      <w:bookmarkEnd w:id="213"/>
    </w:p>
    <w:p w:rsidR="0088530A" w:rsidRPr="003B65C1" w:rsidRDefault="0088530A" w:rsidP="0088530A">
      <w:pPr>
        <w:rPr>
          <w:rFonts w:ascii="Arial" w:hAnsi="Arial" w:cs="Arial"/>
          <w:sz w:val="24"/>
          <w:szCs w:val="24"/>
        </w:rPr>
      </w:pPr>
    </w:p>
    <w:p w:rsidR="0088530A" w:rsidRDefault="00B96424" w:rsidP="0088530A">
      <w:pPr>
        <w:pStyle w:val="Ttulo3"/>
        <w:numPr>
          <w:ilvl w:val="2"/>
          <w:numId w:val="30"/>
        </w:numPr>
        <w:rPr>
          <w:rFonts w:cs="Arial"/>
          <w:sz w:val="24"/>
          <w:szCs w:val="24"/>
        </w:rPr>
      </w:pPr>
      <w:bookmarkStart w:id="214" w:name="_Toc327399832"/>
      <w:r>
        <w:rPr>
          <w:rFonts w:cs="Arial"/>
          <w:sz w:val="24"/>
          <w:szCs w:val="24"/>
        </w:rPr>
        <w:t>Solicitud de Contrato</w:t>
      </w:r>
      <w:bookmarkEnd w:id="214"/>
    </w:p>
    <w:p w:rsidR="00D90659" w:rsidRDefault="00D90659" w:rsidP="00D90659">
      <w:pPr>
        <w:rPr>
          <w:lang w:eastAsia="es-ES"/>
        </w:rPr>
      </w:pPr>
    </w:p>
    <w:p w:rsidR="00D90659" w:rsidRPr="00D90659" w:rsidRDefault="00D90659" w:rsidP="00D90659">
      <w:pPr>
        <w:rPr>
          <w:lang w:eastAsia="es-ES"/>
        </w:rPr>
      </w:pPr>
    </w:p>
    <w:p w:rsidR="0088530A" w:rsidRPr="003B65C1" w:rsidRDefault="00D90659" w:rsidP="0088530A">
      <w:pPr>
        <w:pStyle w:val="Prrafodelista"/>
        <w:ind w:left="357"/>
        <w:rPr>
          <w:rFonts w:ascii="Arial" w:hAnsi="Arial" w:cs="Arial"/>
          <w:b/>
          <w:sz w:val="24"/>
          <w:szCs w:val="24"/>
        </w:rPr>
      </w:pPr>
      <w:r>
        <w:rPr>
          <w:noProof/>
          <w:lang w:eastAsia="es-PE"/>
        </w:rPr>
        <w:drawing>
          <wp:inline distT="0" distB="0" distL="0" distR="0" wp14:anchorId="62BF98BB" wp14:editId="7341795C">
            <wp:extent cx="4152900" cy="48291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2900" cy="4829175"/>
                    </a:xfrm>
                    <a:prstGeom prst="rect">
                      <a:avLst/>
                    </a:prstGeom>
                  </pic:spPr>
                </pic:pic>
              </a:graphicData>
            </a:graphic>
          </wp:inline>
        </w:drawing>
      </w:r>
    </w:p>
    <w:p w:rsidR="0088530A" w:rsidRPr="003B65C1" w:rsidRDefault="0088530A" w:rsidP="0088530A">
      <w:pPr>
        <w:pStyle w:val="Prrafodelista"/>
        <w:ind w:left="357"/>
        <w:rPr>
          <w:rFonts w:ascii="Arial" w:hAnsi="Arial" w:cs="Arial"/>
          <w:b/>
          <w:sz w:val="24"/>
          <w:szCs w:val="24"/>
        </w:rPr>
      </w:pPr>
    </w:p>
    <w:p w:rsidR="00D90659" w:rsidRDefault="00D90659">
      <w:pPr>
        <w:spacing w:after="0" w:line="240" w:lineRule="auto"/>
        <w:rPr>
          <w:rFonts w:ascii="Arial" w:hAnsi="Arial" w:cs="Arial"/>
          <w:b/>
          <w:sz w:val="24"/>
          <w:szCs w:val="24"/>
          <w:lang w:eastAsia="es-ES"/>
        </w:rPr>
      </w:pPr>
      <w:r>
        <w:rPr>
          <w:rFonts w:cs="Arial"/>
          <w:sz w:val="24"/>
          <w:szCs w:val="24"/>
        </w:rPr>
        <w:br w:type="page"/>
      </w:r>
    </w:p>
    <w:p w:rsidR="00D90659" w:rsidRDefault="00D90659" w:rsidP="00D90659">
      <w:pPr>
        <w:pStyle w:val="Ttulo3"/>
        <w:ind w:left="357"/>
        <w:rPr>
          <w:rFonts w:cs="Arial"/>
          <w:sz w:val="24"/>
          <w:szCs w:val="24"/>
        </w:rPr>
      </w:pPr>
    </w:p>
    <w:p w:rsidR="0088530A" w:rsidRDefault="00B96424" w:rsidP="0088530A">
      <w:pPr>
        <w:pStyle w:val="Ttulo3"/>
        <w:numPr>
          <w:ilvl w:val="2"/>
          <w:numId w:val="30"/>
        </w:numPr>
        <w:rPr>
          <w:rFonts w:cs="Arial"/>
          <w:sz w:val="24"/>
          <w:szCs w:val="24"/>
        </w:rPr>
      </w:pPr>
      <w:bookmarkStart w:id="215" w:name="_Toc327399833"/>
      <w:r>
        <w:rPr>
          <w:rFonts w:cs="Arial"/>
          <w:sz w:val="24"/>
          <w:szCs w:val="24"/>
        </w:rPr>
        <w:t>Evaluación de Contrato</w:t>
      </w:r>
      <w:bookmarkEnd w:id="215"/>
    </w:p>
    <w:p w:rsidR="00D90659" w:rsidRDefault="00D90659" w:rsidP="00D90659">
      <w:pPr>
        <w:rPr>
          <w:lang w:eastAsia="es-ES"/>
        </w:rPr>
      </w:pPr>
    </w:p>
    <w:p w:rsidR="00D90659" w:rsidRPr="00D90659" w:rsidRDefault="00D90659" w:rsidP="00D90659">
      <w:pPr>
        <w:rPr>
          <w:lang w:eastAsia="es-ES"/>
        </w:rPr>
      </w:pPr>
    </w:p>
    <w:p w:rsidR="0088530A" w:rsidRPr="003B65C1" w:rsidRDefault="00D90659" w:rsidP="00D90659">
      <w:pPr>
        <w:pStyle w:val="Prrafodelista"/>
        <w:ind w:left="0"/>
        <w:jc w:val="center"/>
        <w:rPr>
          <w:rFonts w:ascii="Arial" w:hAnsi="Arial" w:cs="Arial"/>
          <w:b/>
          <w:sz w:val="24"/>
          <w:szCs w:val="24"/>
        </w:rPr>
      </w:pPr>
      <w:r>
        <w:rPr>
          <w:noProof/>
          <w:lang w:eastAsia="es-PE"/>
        </w:rPr>
        <w:drawing>
          <wp:inline distT="0" distB="0" distL="0" distR="0" wp14:anchorId="54484F92" wp14:editId="1FA65539">
            <wp:extent cx="5435600" cy="5096663"/>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45592" cy="5106032"/>
                    </a:xfrm>
                    <a:prstGeom prst="rect">
                      <a:avLst/>
                    </a:prstGeom>
                  </pic:spPr>
                </pic:pic>
              </a:graphicData>
            </a:graphic>
          </wp:inline>
        </w:drawing>
      </w:r>
    </w:p>
    <w:p w:rsidR="00D90659" w:rsidRDefault="00D90659">
      <w:pPr>
        <w:spacing w:after="0" w:line="240" w:lineRule="auto"/>
        <w:rPr>
          <w:rFonts w:ascii="Arial" w:hAnsi="Arial" w:cs="Arial"/>
          <w:b/>
          <w:sz w:val="24"/>
          <w:szCs w:val="24"/>
        </w:rPr>
      </w:pPr>
      <w:r>
        <w:rPr>
          <w:rFonts w:ascii="Arial" w:hAnsi="Arial" w:cs="Arial"/>
          <w:b/>
          <w:sz w:val="24"/>
          <w:szCs w:val="24"/>
        </w:rPr>
        <w:br w:type="page"/>
      </w:r>
    </w:p>
    <w:p w:rsidR="0088530A" w:rsidRPr="003B65C1" w:rsidRDefault="0088530A" w:rsidP="0088530A">
      <w:pPr>
        <w:pStyle w:val="Prrafodelista"/>
        <w:rPr>
          <w:rFonts w:ascii="Arial" w:hAnsi="Arial" w:cs="Arial"/>
          <w:b/>
          <w:sz w:val="24"/>
          <w:szCs w:val="24"/>
        </w:rPr>
      </w:pPr>
    </w:p>
    <w:p w:rsidR="0088530A" w:rsidRDefault="00B96424" w:rsidP="0088530A">
      <w:pPr>
        <w:pStyle w:val="Ttulo3"/>
        <w:numPr>
          <w:ilvl w:val="2"/>
          <w:numId w:val="30"/>
        </w:numPr>
        <w:rPr>
          <w:rFonts w:cs="Arial"/>
          <w:sz w:val="24"/>
          <w:szCs w:val="24"/>
        </w:rPr>
      </w:pPr>
      <w:bookmarkStart w:id="216" w:name="_Toc327399834"/>
      <w:r>
        <w:rPr>
          <w:rFonts w:cs="Arial"/>
          <w:sz w:val="24"/>
          <w:szCs w:val="24"/>
        </w:rPr>
        <w:t>Seguimiento de Contrato</w:t>
      </w:r>
      <w:bookmarkEnd w:id="216"/>
    </w:p>
    <w:p w:rsidR="00D90659" w:rsidRDefault="00D90659" w:rsidP="00D90659">
      <w:pPr>
        <w:spacing w:after="0" w:line="240" w:lineRule="auto"/>
        <w:jc w:val="center"/>
        <w:rPr>
          <w:rFonts w:ascii="Arial" w:hAnsi="Arial" w:cs="Arial"/>
          <w:sz w:val="24"/>
          <w:szCs w:val="24"/>
        </w:rPr>
      </w:pPr>
      <w:r>
        <w:rPr>
          <w:noProof/>
          <w:lang w:eastAsia="es-PE"/>
        </w:rPr>
        <w:drawing>
          <wp:inline distT="0" distB="0" distL="0" distR="0" wp14:anchorId="3DB34BA9" wp14:editId="65ECC0CE">
            <wp:extent cx="4238625" cy="23431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8625" cy="2343150"/>
                    </a:xfrm>
                    <a:prstGeom prst="rect">
                      <a:avLst/>
                    </a:prstGeom>
                  </pic:spPr>
                </pic:pic>
              </a:graphicData>
            </a:graphic>
          </wp:inline>
        </w:drawing>
      </w:r>
    </w:p>
    <w:p w:rsidR="00B96424" w:rsidRDefault="00B96424" w:rsidP="0088530A">
      <w:pPr>
        <w:pStyle w:val="Prrafodelista"/>
        <w:spacing w:after="0"/>
        <w:ind w:left="360"/>
        <w:jc w:val="center"/>
        <w:rPr>
          <w:rFonts w:ascii="Arial" w:hAnsi="Arial" w:cs="Arial"/>
          <w:sz w:val="24"/>
          <w:szCs w:val="24"/>
        </w:rPr>
      </w:pPr>
    </w:p>
    <w:p w:rsidR="00B96424" w:rsidRPr="003B65C1" w:rsidRDefault="00B96424" w:rsidP="00B96424">
      <w:pPr>
        <w:pStyle w:val="Ttulo3"/>
        <w:numPr>
          <w:ilvl w:val="2"/>
          <w:numId w:val="30"/>
        </w:numPr>
        <w:rPr>
          <w:rFonts w:cs="Arial"/>
          <w:sz w:val="24"/>
          <w:szCs w:val="24"/>
        </w:rPr>
      </w:pPr>
      <w:bookmarkStart w:id="217" w:name="_Toc327399835"/>
      <w:r>
        <w:rPr>
          <w:rFonts w:cs="Arial"/>
          <w:sz w:val="24"/>
          <w:szCs w:val="24"/>
        </w:rPr>
        <w:t>Seguridad</w:t>
      </w:r>
      <w:bookmarkEnd w:id="217"/>
    </w:p>
    <w:p w:rsidR="0088530A" w:rsidRPr="003B65C1" w:rsidRDefault="00D90659" w:rsidP="00D90659">
      <w:pPr>
        <w:pStyle w:val="Prrafodelista"/>
        <w:ind w:left="284"/>
        <w:jc w:val="center"/>
        <w:rPr>
          <w:rFonts w:ascii="Arial" w:hAnsi="Arial" w:cs="Arial"/>
          <w:b/>
          <w:sz w:val="24"/>
          <w:szCs w:val="24"/>
        </w:rPr>
      </w:pPr>
      <w:r>
        <w:rPr>
          <w:noProof/>
          <w:lang w:eastAsia="es-PE"/>
        </w:rPr>
        <w:drawing>
          <wp:inline distT="0" distB="0" distL="0" distR="0" wp14:anchorId="5CF71E04" wp14:editId="3F420388">
            <wp:extent cx="5400675" cy="4705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675" cy="4705350"/>
                    </a:xfrm>
                    <a:prstGeom prst="rect">
                      <a:avLst/>
                    </a:prstGeom>
                  </pic:spPr>
                </pic:pic>
              </a:graphicData>
            </a:graphic>
          </wp:inline>
        </w:drawing>
      </w:r>
    </w:p>
    <w:p w:rsidR="0088530A" w:rsidRPr="001A60D7" w:rsidRDefault="0088530A" w:rsidP="0088530A">
      <w:pPr>
        <w:pStyle w:val="Ttulo2"/>
        <w:numPr>
          <w:ilvl w:val="0"/>
          <w:numId w:val="30"/>
        </w:numPr>
        <w:rPr>
          <w:rFonts w:cs="Arial"/>
          <w:sz w:val="32"/>
          <w:szCs w:val="32"/>
        </w:rPr>
      </w:pPr>
      <w:bookmarkStart w:id="218" w:name="_Toc324814065"/>
      <w:bookmarkStart w:id="219" w:name="_Toc327399836"/>
      <w:r w:rsidRPr="001A60D7">
        <w:rPr>
          <w:rFonts w:cs="Arial"/>
          <w:sz w:val="32"/>
          <w:szCs w:val="32"/>
        </w:rPr>
        <w:lastRenderedPageBreak/>
        <w:t>ATRIBUTOS DE CASOS DE USO DEL SISTEMA</w:t>
      </w:r>
      <w:bookmarkEnd w:id="218"/>
      <w:bookmarkEnd w:id="219"/>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2D27D2" w:rsidTr="00466ABD">
        <w:tblPrEx>
          <w:tblCellMar>
            <w:top w:w="0" w:type="dxa"/>
            <w:bottom w:w="0" w:type="dxa"/>
          </w:tblCellMar>
        </w:tblPrEx>
        <w:tc>
          <w:tcPr>
            <w:tcW w:w="3941" w:type="dxa"/>
            <w:tcBorders>
              <w:bottom w:val="single" w:sz="4" w:space="0" w:color="auto"/>
            </w:tcBorders>
            <w:shd w:val="clear" w:color="auto" w:fill="C0C0C0"/>
          </w:tcPr>
          <w:p w:rsidR="002D27D2" w:rsidRPr="002D27D2" w:rsidRDefault="002D27D2" w:rsidP="002D27D2">
            <w:pPr>
              <w:jc w:val="center"/>
              <w:rPr>
                <w:rFonts w:ascii="Arial" w:hAnsi="Arial" w:cs="Arial"/>
                <w:b/>
                <w:sz w:val="24"/>
                <w:szCs w:val="24"/>
              </w:rPr>
            </w:pPr>
            <w:r w:rsidRPr="002D27D2">
              <w:rPr>
                <w:rFonts w:ascii="Arial" w:hAnsi="Arial" w:cs="Arial"/>
                <w:b/>
                <w:sz w:val="24"/>
                <w:szCs w:val="24"/>
              </w:rPr>
              <w:t>Nombre del caso de uso</w:t>
            </w:r>
          </w:p>
        </w:tc>
        <w:tc>
          <w:tcPr>
            <w:tcW w:w="1244" w:type="dxa"/>
            <w:shd w:val="clear" w:color="auto" w:fill="C0C0C0"/>
          </w:tcPr>
          <w:p w:rsidR="002D27D2" w:rsidRPr="002D27D2" w:rsidRDefault="002D27D2" w:rsidP="002D27D2">
            <w:pPr>
              <w:pStyle w:val="Textonotapie"/>
              <w:jc w:val="center"/>
              <w:rPr>
                <w:rFonts w:ascii="Arial" w:hAnsi="Arial" w:cs="Arial"/>
                <w:b/>
                <w:lang w:val="es-PE" w:eastAsia="en-US"/>
              </w:rPr>
            </w:pPr>
            <w:r w:rsidRPr="002D27D2">
              <w:rPr>
                <w:rFonts w:ascii="Arial" w:hAnsi="Arial" w:cs="Arial"/>
                <w:b/>
                <w:lang w:val="es-PE" w:eastAsia="en-US"/>
              </w:rPr>
              <w:t>Complejidad</w:t>
            </w:r>
          </w:p>
        </w:tc>
        <w:tc>
          <w:tcPr>
            <w:tcW w:w="951" w:type="dxa"/>
            <w:shd w:val="clear" w:color="auto" w:fill="C0C0C0"/>
          </w:tcPr>
          <w:p w:rsidR="002D27D2" w:rsidRPr="002D27D2" w:rsidRDefault="002D27D2" w:rsidP="002D27D2">
            <w:pPr>
              <w:pStyle w:val="Textonotapie"/>
              <w:jc w:val="center"/>
              <w:rPr>
                <w:rFonts w:ascii="Arial" w:hAnsi="Arial" w:cs="Arial"/>
                <w:b/>
                <w:lang w:val="es-PE" w:eastAsia="en-US"/>
              </w:rPr>
            </w:pPr>
            <w:r w:rsidRPr="002D27D2">
              <w:rPr>
                <w:rFonts w:ascii="Arial" w:hAnsi="Arial" w:cs="Arial"/>
                <w:b/>
                <w:lang w:val="es-PE" w:eastAsia="en-US"/>
              </w:rPr>
              <w:t>Estado</w:t>
            </w:r>
          </w:p>
        </w:tc>
        <w:tc>
          <w:tcPr>
            <w:tcW w:w="979" w:type="dxa"/>
            <w:shd w:val="clear" w:color="auto" w:fill="C0C0C0"/>
          </w:tcPr>
          <w:p w:rsidR="002D27D2" w:rsidRPr="002D27D2" w:rsidRDefault="002D27D2" w:rsidP="002D27D2">
            <w:pPr>
              <w:pStyle w:val="Textonotapie"/>
              <w:jc w:val="center"/>
              <w:rPr>
                <w:rFonts w:ascii="Arial" w:hAnsi="Arial" w:cs="Arial"/>
                <w:b/>
                <w:lang w:val="es-PE" w:eastAsia="en-US"/>
              </w:rPr>
            </w:pPr>
            <w:r w:rsidRPr="002D27D2">
              <w:rPr>
                <w:rFonts w:ascii="Arial" w:hAnsi="Arial" w:cs="Arial"/>
                <w:b/>
                <w:lang w:val="es-PE" w:eastAsia="en-US"/>
              </w:rPr>
              <w:t>Dificultad</w:t>
            </w:r>
          </w:p>
        </w:tc>
        <w:tc>
          <w:tcPr>
            <w:tcW w:w="1268" w:type="dxa"/>
            <w:shd w:val="clear" w:color="auto" w:fill="C0C0C0"/>
          </w:tcPr>
          <w:p w:rsidR="002D27D2" w:rsidRPr="002D27D2" w:rsidRDefault="002D27D2" w:rsidP="002D27D2">
            <w:pPr>
              <w:pStyle w:val="Textonotapie"/>
              <w:jc w:val="center"/>
              <w:rPr>
                <w:rFonts w:ascii="Arial" w:hAnsi="Arial" w:cs="Arial"/>
                <w:b/>
                <w:lang w:val="es-PE" w:eastAsia="en-US"/>
              </w:rPr>
            </w:pPr>
            <w:r w:rsidRPr="002D27D2">
              <w:rPr>
                <w:rFonts w:ascii="Arial" w:hAnsi="Arial" w:cs="Arial"/>
                <w:b/>
                <w:lang w:val="es-PE" w:eastAsia="en-US"/>
              </w:rPr>
              <w:t>Responsable</w:t>
            </w:r>
          </w:p>
        </w:tc>
        <w:tc>
          <w:tcPr>
            <w:tcW w:w="952" w:type="dxa"/>
            <w:shd w:val="clear" w:color="auto" w:fill="C0C0C0"/>
          </w:tcPr>
          <w:p w:rsidR="002D27D2" w:rsidRPr="002D27D2" w:rsidRDefault="002D27D2" w:rsidP="002D27D2">
            <w:pPr>
              <w:pStyle w:val="Textonotapie"/>
              <w:jc w:val="center"/>
              <w:rPr>
                <w:rFonts w:ascii="Arial" w:hAnsi="Arial" w:cs="Arial"/>
                <w:b/>
                <w:lang w:val="es-PE" w:eastAsia="en-US"/>
              </w:rPr>
            </w:pPr>
            <w:r w:rsidRPr="002D27D2">
              <w:rPr>
                <w:rFonts w:ascii="Arial" w:hAnsi="Arial" w:cs="Arial"/>
                <w:b/>
                <w:lang w:val="es-PE" w:eastAsia="en-US"/>
              </w:rPr>
              <w:t>Prioridad</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CC_CUS001_Actualizar_informacion_buenaPro</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Gabriela Rojas</w:t>
            </w: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0</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CC_CUS002_Actualizar_informacion_clientes</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Gabriela Rojas</w:t>
            </w: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0</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CC_CUS003_Consultar_informacion_solicitudes_contrato</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 xml:space="preserve">Orlando </w:t>
            </w:r>
            <w:proofErr w:type="spellStart"/>
            <w:r w:rsidRPr="002D27D2">
              <w:rPr>
                <w:rFonts w:ascii="Arial" w:hAnsi="Arial" w:cs="Arial"/>
                <w:lang w:val="es-PE" w:eastAsia="en-US"/>
              </w:rPr>
              <w:t>Sedamano</w:t>
            </w:r>
            <w:proofErr w:type="spellEnd"/>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0</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CC_CUS004_Actualizar_informacion_contratos</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Paola Rojas</w:t>
            </w: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0</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CC_CUS005_Actualizar_informacion_adendas</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Augusto Suárez</w:t>
            </w: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0</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CC_CUS006_Aprobar_contratos_adendas</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 xml:space="preserve">Orlando </w:t>
            </w:r>
            <w:proofErr w:type="spellStart"/>
            <w:r w:rsidRPr="002D27D2">
              <w:rPr>
                <w:rFonts w:ascii="Arial" w:hAnsi="Arial" w:cs="Arial"/>
                <w:lang w:val="es-PE" w:eastAsia="en-US"/>
              </w:rPr>
              <w:t>Sedamano</w:t>
            </w:r>
            <w:proofErr w:type="spellEnd"/>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0</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CC_CUS007_Actualizar_informacion_anulacion_contratos</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Pablo Robles</w:t>
            </w: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0</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CC_CUS008_Actualizar_informacion_cierre_contratos</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Pablo Robles</w:t>
            </w: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0</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CC_CUS009_Actualizar_clausulas_predefinidas</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Augusto Suárez</w:t>
            </w: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1</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CC_CUS010_Actualizar_roles_involucrados_contrato</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Augusto Suárez</w:t>
            </w: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1</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CC_CUS011_Actualizar_informacion_penalidades</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Pablo Robles</w:t>
            </w: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1</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CC_CUS012_Actualizar_informacion_seguimiento_contratos</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 xml:space="preserve">Orlando </w:t>
            </w:r>
            <w:proofErr w:type="spellStart"/>
            <w:r w:rsidRPr="002D27D2">
              <w:rPr>
                <w:rFonts w:ascii="Arial" w:hAnsi="Arial" w:cs="Arial"/>
                <w:lang w:val="es-PE" w:eastAsia="en-US"/>
              </w:rPr>
              <w:t>Sedamano</w:t>
            </w:r>
            <w:proofErr w:type="spellEnd"/>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1</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CC_CUS013_Generar_reporte_contratos</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Paola Rojas</w:t>
            </w: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1</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CC_CUS014_Generar_seguimiento_contratos</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Paola Rojas</w:t>
            </w: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1</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SG_CUS001_Realizar_login</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Baja</w:t>
            </w:r>
          </w:p>
        </w:tc>
        <w:tc>
          <w:tcPr>
            <w:tcW w:w="1268" w:type="dxa"/>
          </w:tcPr>
          <w:p w:rsidR="002D27D2" w:rsidRPr="002D27D2" w:rsidRDefault="002D27D2" w:rsidP="00466ABD">
            <w:pPr>
              <w:pStyle w:val="Textonotapie"/>
              <w:rPr>
                <w:rFonts w:ascii="Arial" w:hAnsi="Arial" w:cs="Arial"/>
                <w:lang w:val="es-PE" w:eastAsia="en-US"/>
              </w:rPr>
            </w:pP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2</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SG_CUS003_Mantener_usuarios</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2</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SG_CUS002_Actualizar_contrasena</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Baja</w:t>
            </w:r>
          </w:p>
        </w:tc>
        <w:tc>
          <w:tcPr>
            <w:tcW w:w="1268" w:type="dxa"/>
          </w:tcPr>
          <w:p w:rsidR="002D27D2" w:rsidRPr="002D27D2" w:rsidRDefault="002D27D2" w:rsidP="00466ABD">
            <w:pPr>
              <w:pStyle w:val="Textonotapie"/>
              <w:rPr>
                <w:rFonts w:ascii="Arial" w:hAnsi="Arial" w:cs="Arial"/>
                <w:lang w:val="es-PE" w:eastAsia="en-US"/>
              </w:rPr>
            </w:pP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2</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SG_CUS004_Mantener_perfiles_sistema</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Baja</w:t>
            </w:r>
          </w:p>
        </w:tc>
        <w:tc>
          <w:tcPr>
            <w:tcW w:w="1268" w:type="dxa"/>
          </w:tcPr>
          <w:p w:rsidR="002D27D2" w:rsidRPr="002D27D2" w:rsidRDefault="002D27D2" w:rsidP="00466ABD">
            <w:pPr>
              <w:pStyle w:val="Textonotapie"/>
              <w:rPr>
                <w:rFonts w:ascii="Arial" w:hAnsi="Arial" w:cs="Arial"/>
                <w:lang w:val="es-PE" w:eastAsia="en-US"/>
              </w:rPr>
            </w:pP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2</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SG_CUS005_Mantener_opciones_sistema</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2</w:t>
            </w:r>
          </w:p>
        </w:tc>
      </w:tr>
      <w:tr w:rsidR="002D27D2" w:rsidTr="00466ABD">
        <w:tblPrEx>
          <w:tblCellMar>
            <w:top w:w="0" w:type="dxa"/>
            <w:bottom w:w="0" w:type="dxa"/>
          </w:tblCellMar>
        </w:tblPrEx>
        <w:tc>
          <w:tcPr>
            <w:tcW w:w="3941" w:type="dxa"/>
          </w:tcPr>
          <w:p w:rsidR="002D27D2" w:rsidRPr="002D27D2" w:rsidRDefault="002D27D2" w:rsidP="002D27D2">
            <w:pPr>
              <w:numPr>
                <w:ilvl w:val="0"/>
                <w:numId w:val="31"/>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SG_CUS006_Mantener_parametros_configuracion</w:t>
            </w:r>
          </w:p>
        </w:tc>
        <w:tc>
          <w:tcPr>
            <w:tcW w:w="1244"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2D27D2" w:rsidRPr="002D27D2" w:rsidRDefault="002D27D2" w:rsidP="00466ABD">
            <w:pPr>
              <w:pStyle w:val="Textonotapie"/>
              <w:rPr>
                <w:rFonts w:ascii="Arial" w:hAnsi="Arial" w:cs="Arial"/>
                <w:lang w:val="es-PE" w:eastAsia="en-US"/>
              </w:rPr>
            </w:pPr>
          </w:p>
        </w:tc>
        <w:tc>
          <w:tcPr>
            <w:tcW w:w="952" w:type="dxa"/>
          </w:tcPr>
          <w:p w:rsidR="002D27D2" w:rsidRPr="002D27D2" w:rsidRDefault="002D27D2" w:rsidP="00466ABD">
            <w:pPr>
              <w:pStyle w:val="Textonotapie"/>
              <w:rPr>
                <w:rFonts w:ascii="Arial" w:hAnsi="Arial" w:cs="Arial"/>
                <w:lang w:val="es-PE" w:eastAsia="en-US"/>
              </w:rPr>
            </w:pPr>
            <w:r w:rsidRPr="002D27D2">
              <w:rPr>
                <w:rFonts w:ascii="Arial" w:hAnsi="Arial" w:cs="Arial"/>
                <w:lang w:val="es-PE" w:eastAsia="en-US"/>
              </w:rPr>
              <w:t>Ciclo 2</w:t>
            </w:r>
          </w:p>
        </w:tc>
      </w:tr>
    </w:tbl>
    <w:p w:rsidR="0088530A" w:rsidRPr="003B65C1" w:rsidRDefault="0088530A" w:rsidP="0088530A">
      <w:pPr>
        <w:rPr>
          <w:rFonts w:ascii="Arial" w:hAnsi="Arial" w:cs="Arial"/>
          <w:b/>
          <w:sz w:val="24"/>
          <w:szCs w:val="24"/>
        </w:rPr>
      </w:pPr>
    </w:p>
    <w:p w:rsidR="0088530A" w:rsidRPr="003B65C1" w:rsidRDefault="0088530A" w:rsidP="0088530A">
      <w:pPr>
        <w:rPr>
          <w:rFonts w:ascii="Arial" w:hAnsi="Arial" w:cs="Arial"/>
          <w:b/>
          <w:sz w:val="24"/>
          <w:szCs w:val="24"/>
        </w:rPr>
      </w:pPr>
    </w:p>
    <w:p w:rsidR="0088530A" w:rsidRPr="00951030" w:rsidRDefault="0088530A" w:rsidP="0088530A">
      <w:pPr>
        <w:pStyle w:val="Ttulo2"/>
        <w:numPr>
          <w:ilvl w:val="0"/>
          <w:numId w:val="30"/>
        </w:numPr>
        <w:rPr>
          <w:rFonts w:cs="Arial"/>
          <w:sz w:val="32"/>
          <w:szCs w:val="32"/>
          <w:highlight w:val="yellow"/>
        </w:rPr>
      </w:pPr>
      <w:bookmarkStart w:id="220" w:name="_Toc324814066"/>
      <w:bookmarkStart w:id="221" w:name="_Toc327399837"/>
      <w:r w:rsidRPr="00951030">
        <w:rPr>
          <w:rFonts w:cs="Arial"/>
          <w:sz w:val="32"/>
          <w:szCs w:val="32"/>
          <w:highlight w:val="yellow"/>
        </w:rPr>
        <w:t>REALIZACIÓN DE LOS CASOS DE USO DEL SISTEMA</w:t>
      </w:r>
      <w:bookmarkEnd w:id="220"/>
      <w:bookmarkEnd w:id="221"/>
    </w:p>
    <w:p w:rsidR="0088530A" w:rsidRPr="001A60D7" w:rsidRDefault="0088530A" w:rsidP="0088530A">
      <w:pPr>
        <w:pStyle w:val="Ttulo3"/>
        <w:numPr>
          <w:ilvl w:val="1"/>
          <w:numId w:val="30"/>
        </w:numPr>
        <w:rPr>
          <w:rFonts w:cs="Arial"/>
          <w:sz w:val="28"/>
          <w:szCs w:val="28"/>
        </w:rPr>
      </w:pPr>
      <w:bookmarkStart w:id="222" w:name="_Toc324814067"/>
      <w:bookmarkStart w:id="223" w:name="_Toc327399838"/>
      <w:r w:rsidRPr="001A60D7">
        <w:rPr>
          <w:rFonts w:cs="Arial"/>
          <w:sz w:val="28"/>
          <w:szCs w:val="28"/>
        </w:rPr>
        <w:t>Especificación del caso de uso del sistema 1.</w:t>
      </w:r>
      <w:bookmarkEnd w:id="222"/>
      <w:bookmarkEnd w:id="223"/>
    </w:p>
    <w:p w:rsidR="0088530A" w:rsidRPr="003B65C1" w:rsidRDefault="0088530A" w:rsidP="0088530A">
      <w:pPr>
        <w:pStyle w:val="Prrafodelista"/>
        <w:numPr>
          <w:ilvl w:val="1"/>
          <w:numId w:val="32"/>
        </w:numPr>
        <w:spacing w:after="0"/>
        <w:ind w:left="567" w:hanging="284"/>
        <w:contextualSpacing w:val="0"/>
        <w:rPr>
          <w:rFonts w:ascii="Arial" w:hAnsi="Arial" w:cs="Arial"/>
          <w:b/>
          <w:sz w:val="24"/>
          <w:szCs w:val="24"/>
        </w:rPr>
      </w:pPr>
      <w:r w:rsidRPr="003B65C1">
        <w:rPr>
          <w:rFonts w:ascii="Arial" w:hAnsi="Arial" w:cs="Arial"/>
          <w:b/>
          <w:sz w:val="24"/>
          <w:szCs w:val="24"/>
        </w:rPr>
        <w:t>Actores del Negocio:</w:t>
      </w:r>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Actor del negocio 1.</w:t>
      </w:r>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Actor del negocio 2.</w:t>
      </w:r>
    </w:p>
    <w:p w:rsidR="0088530A" w:rsidRPr="003B65C1" w:rsidRDefault="0088530A" w:rsidP="0088530A">
      <w:pPr>
        <w:pStyle w:val="Prrafodelista"/>
        <w:numPr>
          <w:ilvl w:val="1"/>
          <w:numId w:val="32"/>
        </w:numPr>
        <w:spacing w:after="0"/>
        <w:ind w:left="567" w:hanging="284"/>
        <w:contextualSpacing w:val="0"/>
        <w:rPr>
          <w:rFonts w:ascii="Arial" w:hAnsi="Arial" w:cs="Arial"/>
          <w:b/>
          <w:sz w:val="24"/>
          <w:szCs w:val="24"/>
        </w:rPr>
      </w:pPr>
      <w:r w:rsidRPr="003B65C1">
        <w:rPr>
          <w:rFonts w:ascii="Arial" w:hAnsi="Arial" w:cs="Arial"/>
          <w:b/>
          <w:sz w:val="24"/>
          <w:szCs w:val="24"/>
        </w:rPr>
        <w:t xml:space="preserve">Propósito: </w:t>
      </w:r>
    </w:p>
    <w:p w:rsidR="0088530A" w:rsidRPr="003B65C1" w:rsidRDefault="0088530A" w:rsidP="0088530A">
      <w:pPr>
        <w:spacing w:after="0"/>
        <w:ind w:left="567"/>
        <w:rPr>
          <w:rFonts w:ascii="Arial" w:hAnsi="Arial" w:cs="Arial"/>
          <w:sz w:val="24"/>
          <w:szCs w:val="24"/>
        </w:rPr>
      </w:pPr>
      <w:r w:rsidRPr="003B65C1">
        <w:rPr>
          <w:rFonts w:ascii="Arial" w:hAnsi="Arial" w:cs="Arial"/>
          <w:sz w:val="24"/>
          <w:szCs w:val="24"/>
        </w:rPr>
        <w:t>Describir el objetivo principal del caso de uso del negocio.</w:t>
      </w:r>
    </w:p>
    <w:p w:rsidR="0088530A" w:rsidRPr="003B65C1" w:rsidRDefault="0088530A" w:rsidP="0088530A">
      <w:pPr>
        <w:pStyle w:val="Prrafodelista"/>
        <w:numPr>
          <w:ilvl w:val="1"/>
          <w:numId w:val="32"/>
        </w:numPr>
        <w:spacing w:after="0"/>
        <w:ind w:left="567" w:hanging="284"/>
        <w:contextualSpacing w:val="0"/>
        <w:rPr>
          <w:rFonts w:ascii="Arial" w:hAnsi="Arial" w:cs="Arial"/>
          <w:b/>
          <w:sz w:val="24"/>
          <w:szCs w:val="24"/>
        </w:rPr>
      </w:pPr>
      <w:r w:rsidRPr="003B65C1">
        <w:rPr>
          <w:rFonts w:ascii="Arial" w:hAnsi="Arial" w:cs="Arial"/>
          <w:b/>
          <w:sz w:val="24"/>
          <w:szCs w:val="24"/>
        </w:rPr>
        <w:t xml:space="preserve">Breve Descripción: </w:t>
      </w:r>
    </w:p>
    <w:p w:rsidR="0088530A" w:rsidRPr="003B65C1" w:rsidRDefault="0088530A" w:rsidP="0088530A">
      <w:pPr>
        <w:spacing w:after="0"/>
        <w:ind w:left="567"/>
        <w:rPr>
          <w:rFonts w:ascii="Arial" w:hAnsi="Arial" w:cs="Arial"/>
          <w:sz w:val="24"/>
          <w:szCs w:val="24"/>
        </w:rPr>
      </w:pPr>
      <w:r w:rsidRPr="003B65C1">
        <w:rPr>
          <w:rFonts w:ascii="Arial" w:hAnsi="Arial" w:cs="Arial"/>
          <w:sz w:val="24"/>
          <w:szCs w:val="24"/>
        </w:rPr>
        <w:t>Describir un resumen de las principales actividades que se realizan dentro del caso de uso del negocio. Incluir el punto de inicio y el punto de terminación del caso de uso del negocio. Es suficiente con un párrafo.</w:t>
      </w:r>
    </w:p>
    <w:p w:rsidR="0088530A" w:rsidRPr="003B65C1" w:rsidRDefault="0088530A" w:rsidP="0088530A">
      <w:pPr>
        <w:pStyle w:val="Prrafodelista"/>
        <w:numPr>
          <w:ilvl w:val="1"/>
          <w:numId w:val="32"/>
        </w:numPr>
        <w:spacing w:after="0"/>
        <w:ind w:left="567" w:hanging="284"/>
        <w:contextualSpacing w:val="0"/>
        <w:rPr>
          <w:rFonts w:ascii="Arial" w:hAnsi="Arial" w:cs="Arial"/>
          <w:b/>
          <w:sz w:val="24"/>
          <w:szCs w:val="24"/>
        </w:rPr>
      </w:pPr>
      <w:r w:rsidRPr="003B65C1">
        <w:rPr>
          <w:rFonts w:ascii="Arial" w:hAnsi="Arial" w:cs="Arial"/>
          <w:b/>
          <w:sz w:val="24"/>
          <w:szCs w:val="24"/>
        </w:rPr>
        <w:t>Flujo Básico</w:t>
      </w:r>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Paso 1.</w:t>
      </w:r>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Paso 2.</w:t>
      </w:r>
    </w:p>
    <w:p w:rsidR="0088530A" w:rsidRPr="003B65C1" w:rsidRDefault="0088530A" w:rsidP="0088530A">
      <w:pPr>
        <w:pStyle w:val="Prrafodelista"/>
        <w:numPr>
          <w:ilvl w:val="1"/>
          <w:numId w:val="32"/>
        </w:numPr>
        <w:spacing w:after="0"/>
        <w:ind w:left="567" w:hanging="284"/>
        <w:contextualSpacing w:val="0"/>
        <w:rPr>
          <w:rFonts w:ascii="Arial" w:hAnsi="Arial" w:cs="Arial"/>
          <w:b/>
          <w:sz w:val="24"/>
          <w:szCs w:val="24"/>
        </w:rPr>
      </w:pPr>
      <w:proofErr w:type="spellStart"/>
      <w:r w:rsidRPr="003B65C1">
        <w:rPr>
          <w:rFonts w:ascii="Arial" w:hAnsi="Arial" w:cs="Arial"/>
          <w:b/>
          <w:sz w:val="24"/>
          <w:szCs w:val="24"/>
        </w:rPr>
        <w:t>Subflujos</w:t>
      </w:r>
      <w:proofErr w:type="spellEnd"/>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 xml:space="preserve">Nombre del </w:t>
      </w:r>
      <w:proofErr w:type="spellStart"/>
      <w:r w:rsidRPr="003B65C1">
        <w:rPr>
          <w:rFonts w:ascii="Arial" w:hAnsi="Arial" w:cs="Arial"/>
          <w:sz w:val="24"/>
          <w:szCs w:val="24"/>
        </w:rPr>
        <w:t>subflujo</w:t>
      </w:r>
      <w:proofErr w:type="spellEnd"/>
      <w:r w:rsidRPr="003B65C1">
        <w:rPr>
          <w:rFonts w:ascii="Arial" w:hAnsi="Arial" w:cs="Arial"/>
          <w:sz w:val="24"/>
          <w:szCs w:val="24"/>
        </w:rPr>
        <w:t xml:space="preserve"> 1: Breve descripción de los pasos </w:t>
      </w:r>
      <w:proofErr w:type="spellStart"/>
      <w:r w:rsidRPr="003B65C1">
        <w:rPr>
          <w:rFonts w:ascii="Arial" w:hAnsi="Arial" w:cs="Arial"/>
          <w:sz w:val="24"/>
          <w:szCs w:val="24"/>
        </w:rPr>
        <w:t>subflujos</w:t>
      </w:r>
      <w:proofErr w:type="spellEnd"/>
      <w:r w:rsidRPr="003B65C1">
        <w:rPr>
          <w:rFonts w:ascii="Arial" w:hAnsi="Arial" w:cs="Arial"/>
          <w:sz w:val="24"/>
          <w:szCs w:val="24"/>
        </w:rPr>
        <w:t>.</w:t>
      </w:r>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 xml:space="preserve">Nombre del </w:t>
      </w:r>
      <w:proofErr w:type="spellStart"/>
      <w:r w:rsidRPr="003B65C1">
        <w:rPr>
          <w:rFonts w:ascii="Arial" w:hAnsi="Arial" w:cs="Arial"/>
          <w:sz w:val="24"/>
          <w:szCs w:val="24"/>
        </w:rPr>
        <w:t>subflujo</w:t>
      </w:r>
      <w:proofErr w:type="spellEnd"/>
      <w:r w:rsidRPr="003B65C1">
        <w:rPr>
          <w:rFonts w:ascii="Arial" w:hAnsi="Arial" w:cs="Arial"/>
          <w:sz w:val="24"/>
          <w:szCs w:val="24"/>
        </w:rPr>
        <w:t xml:space="preserve"> 2: Breve descripción de los pasos </w:t>
      </w:r>
      <w:proofErr w:type="spellStart"/>
      <w:r w:rsidRPr="003B65C1">
        <w:rPr>
          <w:rFonts w:ascii="Arial" w:hAnsi="Arial" w:cs="Arial"/>
          <w:sz w:val="24"/>
          <w:szCs w:val="24"/>
        </w:rPr>
        <w:t>subflujos</w:t>
      </w:r>
      <w:proofErr w:type="spellEnd"/>
      <w:r w:rsidRPr="003B65C1">
        <w:rPr>
          <w:rFonts w:ascii="Arial" w:hAnsi="Arial" w:cs="Arial"/>
          <w:sz w:val="24"/>
          <w:szCs w:val="24"/>
        </w:rPr>
        <w:t>.</w:t>
      </w:r>
    </w:p>
    <w:p w:rsidR="0088530A" w:rsidRPr="003B65C1" w:rsidRDefault="0088530A" w:rsidP="0088530A">
      <w:pPr>
        <w:pStyle w:val="Prrafodelista"/>
        <w:numPr>
          <w:ilvl w:val="1"/>
          <w:numId w:val="32"/>
        </w:numPr>
        <w:spacing w:after="0"/>
        <w:ind w:left="567" w:hanging="284"/>
        <w:contextualSpacing w:val="0"/>
        <w:rPr>
          <w:rFonts w:ascii="Arial" w:hAnsi="Arial" w:cs="Arial"/>
          <w:b/>
          <w:sz w:val="24"/>
          <w:szCs w:val="24"/>
        </w:rPr>
      </w:pPr>
      <w:r w:rsidRPr="003B65C1">
        <w:rPr>
          <w:rFonts w:ascii="Arial" w:hAnsi="Arial" w:cs="Arial"/>
          <w:b/>
          <w:sz w:val="24"/>
          <w:szCs w:val="24"/>
        </w:rPr>
        <w:t>Flujos Alternos</w:t>
      </w:r>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Nombre del flujo alterno 1: Breve descripción de los pasos alternos.</w:t>
      </w:r>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Nombre del flujo alterno 2: Breve descripción de los pasos alternos.</w:t>
      </w:r>
    </w:p>
    <w:p w:rsidR="0088530A" w:rsidRPr="003B65C1" w:rsidRDefault="0088530A" w:rsidP="0088530A">
      <w:pPr>
        <w:pStyle w:val="Prrafodelista"/>
        <w:numPr>
          <w:ilvl w:val="1"/>
          <w:numId w:val="32"/>
        </w:numPr>
        <w:spacing w:after="0"/>
        <w:ind w:left="567" w:hanging="284"/>
        <w:contextualSpacing w:val="0"/>
        <w:rPr>
          <w:rFonts w:ascii="Arial" w:hAnsi="Arial" w:cs="Arial"/>
          <w:b/>
          <w:sz w:val="24"/>
          <w:szCs w:val="24"/>
        </w:rPr>
      </w:pPr>
      <w:r w:rsidRPr="003B65C1">
        <w:rPr>
          <w:rFonts w:ascii="Arial" w:hAnsi="Arial" w:cs="Arial"/>
          <w:b/>
          <w:sz w:val="24"/>
          <w:szCs w:val="24"/>
        </w:rPr>
        <w:t>Precondiciones</w:t>
      </w:r>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Nombre de la Precondición 1: Describir la precondición 1</w:t>
      </w:r>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Nombre de la Precondición 2: Describir la precondición 2</w:t>
      </w:r>
    </w:p>
    <w:p w:rsidR="0088530A" w:rsidRPr="003B65C1" w:rsidRDefault="0088530A" w:rsidP="0088530A">
      <w:pPr>
        <w:pStyle w:val="Prrafodelista"/>
        <w:numPr>
          <w:ilvl w:val="1"/>
          <w:numId w:val="32"/>
        </w:numPr>
        <w:spacing w:after="0"/>
        <w:ind w:left="567" w:hanging="284"/>
        <w:contextualSpacing w:val="0"/>
        <w:rPr>
          <w:rFonts w:ascii="Arial" w:hAnsi="Arial" w:cs="Arial"/>
          <w:b/>
          <w:sz w:val="24"/>
          <w:szCs w:val="24"/>
        </w:rPr>
      </w:pPr>
      <w:proofErr w:type="spellStart"/>
      <w:r w:rsidRPr="003B65C1">
        <w:rPr>
          <w:rFonts w:ascii="Arial" w:hAnsi="Arial" w:cs="Arial"/>
          <w:b/>
          <w:sz w:val="24"/>
          <w:szCs w:val="24"/>
        </w:rPr>
        <w:t>Poscondiciones</w:t>
      </w:r>
      <w:proofErr w:type="spellEnd"/>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 xml:space="preserve">Nombre de la </w:t>
      </w:r>
      <w:proofErr w:type="spellStart"/>
      <w:r w:rsidRPr="003B65C1">
        <w:rPr>
          <w:rFonts w:ascii="Arial" w:hAnsi="Arial" w:cs="Arial"/>
          <w:sz w:val="24"/>
          <w:szCs w:val="24"/>
        </w:rPr>
        <w:t>Poscondición</w:t>
      </w:r>
      <w:proofErr w:type="spellEnd"/>
      <w:r w:rsidRPr="003B65C1">
        <w:rPr>
          <w:rFonts w:ascii="Arial" w:hAnsi="Arial" w:cs="Arial"/>
          <w:sz w:val="24"/>
          <w:szCs w:val="24"/>
        </w:rPr>
        <w:t xml:space="preserve"> 1: Describir la </w:t>
      </w:r>
      <w:proofErr w:type="spellStart"/>
      <w:r w:rsidRPr="003B65C1">
        <w:rPr>
          <w:rFonts w:ascii="Arial" w:hAnsi="Arial" w:cs="Arial"/>
          <w:sz w:val="24"/>
          <w:szCs w:val="24"/>
        </w:rPr>
        <w:t>poscondición</w:t>
      </w:r>
      <w:proofErr w:type="spellEnd"/>
      <w:r w:rsidRPr="003B65C1">
        <w:rPr>
          <w:rFonts w:ascii="Arial" w:hAnsi="Arial" w:cs="Arial"/>
          <w:sz w:val="24"/>
          <w:szCs w:val="24"/>
        </w:rPr>
        <w:t xml:space="preserve"> 1</w:t>
      </w:r>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 xml:space="preserve">Nombre de la </w:t>
      </w:r>
      <w:proofErr w:type="spellStart"/>
      <w:r w:rsidRPr="003B65C1">
        <w:rPr>
          <w:rFonts w:ascii="Arial" w:hAnsi="Arial" w:cs="Arial"/>
          <w:sz w:val="24"/>
          <w:szCs w:val="24"/>
        </w:rPr>
        <w:t>Poscondición</w:t>
      </w:r>
      <w:proofErr w:type="spellEnd"/>
      <w:r w:rsidRPr="003B65C1">
        <w:rPr>
          <w:rFonts w:ascii="Arial" w:hAnsi="Arial" w:cs="Arial"/>
          <w:sz w:val="24"/>
          <w:szCs w:val="24"/>
        </w:rPr>
        <w:t xml:space="preserve"> 2: Describir la </w:t>
      </w:r>
      <w:proofErr w:type="spellStart"/>
      <w:r w:rsidRPr="003B65C1">
        <w:rPr>
          <w:rFonts w:ascii="Arial" w:hAnsi="Arial" w:cs="Arial"/>
          <w:sz w:val="24"/>
          <w:szCs w:val="24"/>
        </w:rPr>
        <w:t>poscondición</w:t>
      </w:r>
      <w:proofErr w:type="spellEnd"/>
      <w:r w:rsidRPr="003B65C1">
        <w:rPr>
          <w:rFonts w:ascii="Arial" w:hAnsi="Arial" w:cs="Arial"/>
          <w:sz w:val="24"/>
          <w:szCs w:val="24"/>
        </w:rPr>
        <w:t xml:space="preserve"> 2</w:t>
      </w:r>
    </w:p>
    <w:p w:rsidR="0088530A" w:rsidRPr="003B65C1" w:rsidRDefault="0088530A" w:rsidP="0088530A">
      <w:pPr>
        <w:pStyle w:val="Prrafodelista"/>
        <w:numPr>
          <w:ilvl w:val="1"/>
          <w:numId w:val="32"/>
        </w:numPr>
        <w:spacing w:after="0"/>
        <w:ind w:left="567" w:hanging="284"/>
        <w:contextualSpacing w:val="0"/>
        <w:rPr>
          <w:rFonts w:ascii="Arial" w:hAnsi="Arial" w:cs="Arial"/>
          <w:b/>
          <w:sz w:val="24"/>
          <w:szCs w:val="24"/>
        </w:rPr>
      </w:pPr>
      <w:r w:rsidRPr="003B65C1">
        <w:rPr>
          <w:rFonts w:ascii="Arial" w:hAnsi="Arial" w:cs="Arial"/>
          <w:b/>
          <w:sz w:val="24"/>
          <w:szCs w:val="24"/>
        </w:rPr>
        <w:t>Puntos de extensión</w:t>
      </w:r>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Nombre del punto de extensión 1: Describir el punto de extensión 1</w:t>
      </w:r>
    </w:p>
    <w:p w:rsidR="0088530A" w:rsidRPr="003B65C1" w:rsidRDefault="0088530A" w:rsidP="0088530A">
      <w:pPr>
        <w:pStyle w:val="Prrafodelista"/>
        <w:numPr>
          <w:ilvl w:val="0"/>
          <w:numId w:val="8"/>
        </w:numPr>
        <w:spacing w:after="0"/>
        <w:ind w:left="851" w:hanging="284"/>
        <w:rPr>
          <w:rFonts w:ascii="Arial" w:hAnsi="Arial" w:cs="Arial"/>
          <w:sz w:val="24"/>
          <w:szCs w:val="24"/>
        </w:rPr>
      </w:pPr>
      <w:r w:rsidRPr="003B65C1">
        <w:rPr>
          <w:rFonts w:ascii="Arial" w:hAnsi="Arial" w:cs="Arial"/>
          <w:sz w:val="24"/>
          <w:szCs w:val="24"/>
        </w:rPr>
        <w:t>Nombre del punto de extensión 2: Describir el punto de extensión 2</w:t>
      </w:r>
    </w:p>
    <w:p w:rsidR="0088530A" w:rsidRPr="003B65C1" w:rsidRDefault="0088530A" w:rsidP="0088530A">
      <w:pPr>
        <w:spacing w:after="0"/>
        <w:rPr>
          <w:rFonts w:ascii="Arial" w:hAnsi="Arial" w:cs="Arial"/>
          <w:sz w:val="24"/>
          <w:szCs w:val="24"/>
        </w:rPr>
      </w:pPr>
    </w:p>
    <w:p w:rsidR="0088530A" w:rsidRPr="00951030" w:rsidRDefault="0088530A" w:rsidP="0088530A">
      <w:pPr>
        <w:pStyle w:val="Ttulo2"/>
        <w:numPr>
          <w:ilvl w:val="0"/>
          <w:numId w:val="30"/>
        </w:numPr>
        <w:rPr>
          <w:rFonts w:cs="Arial"/>
          <w:sz w:val="32"/>
          <w:szCs w:val="32"/>
          <w:highlight w:val="yellow"/>
        </w:rPr>
      </w:pPr>
      <w:bookmarkStart w:id="224" w:name="_Toc324814068"/>
      <w:bookmarkStart w:id="225" w:name="_Toc327399839"/>
      <w:r w:rsidRPr="00951030">
        <w:rPr>
          <w:rFonts w:cs="Arial"/>
          <w:sz w:val="32"/>
          <w:szCs w:val="32"/>
          <w:highlight w:val="yellow"/>
        </w:rPr>
        <w:t>DIAGRAMA DEL MODELO CONCEPTUAL</w:t>
      </w:r>
      <w:bookmarkEnd w:id="224"/>
      <w:bookmarkEnd w:id="225"/>
    </w:p>
    <w:p w:rsidR="0088530A" w:rsidRPr="003B65C1" w:rsidRDefault="0088530A" w:rsidP="0088530A">
      <w:pPr>
        <w:spacing w:after="0" w:line="240" w:lineRule="auto"/>
        <w:jc w:val="center"/>
        <w:rPr>
          <w:rFonts w:ascii="Arial" w:eastAsia="Times New Roman" w:hAnsi="Arial" w:cs="Arial"/>
          <w:b/>
          <w:bCs/>
          <w:caps/>
          <w:kern w:val="32"/>
          <w:sz w:val="24"/>
          <w:szCs w:val="24"/>
        </w:rPr>
      </w:pPr>
      <w:r w:rsidRPr="003B65C1">
        <w:rPr>
          <w:rFonts w:ascii="Arial" w:hAnsi="Arial" w:cs="Arial"/>
          <w:sz w:val="24"/>
          <w:szCs w:val="24"/>
        </w:rPr>
        <w:t xml:space="preserve"> [Diagrama del modelo conceptual]</w:t>
      </w:r>
    </w:p>
    <w:p w:rsidR="00587587" w:rsidRPr="00A961D1" w:rsidRDefault="0088530A" w:rsidP="00210F44">
      <w:pPr>
        <w:pStyle w:val="Ttulo1"/>
        <w:jc w:val="center"/>
        <w:rPr>
          <w:rFonts w:cs="Arial"/>
        </w:rPr>
      </w:pPr>
      <w:bookmarkStart w:id="226" w:name="_Toc304021316"/>
      <w:bookmarkStart w:id="227" w:name="_Toc272189201"/>
      <w:r>
        <w:rPr>
          <w:rFonts w:cs="Arial"/>
        </w:rPr>
        <w:br w:type="page"/>
      </w:r>
      <w:bookmarkStart w:id="228" w:name="_Toc327399840"/>
      <w:r w:rsidR="00587587" w:rsidRPr="00A961D1">
        <w:rPr>
          <w:rFonts w:cs="Arial"/>
        </w:rPr>
        <w:lastRenderedPageBreak/>
        <w:t>CAPITULO IV</w:t>
      </w:r>
      <w:bookmarkEnd w:id="226"/>
      <w:bookmarkEnd w:id="228"/>
    </w:p>
    <w:p w:rsidR="00587587" w:rsidRPr="00730D0C" w:rsidRDefault="00587587" w:rsidP="00210F44">
      <w:pPr>
        <w:pStyle w:val="Ttulo1"/>
        <w:jc w:val="center"/>
        <w:rPr>
          <w:rFonts w:cs="Arial"/>
        </w:rPr>
      </w:pPr>
      <w:bookmarkStart w:id="229" w:name="_Toc304021230"/>
      <w:bookmarkStart w:id="230" w:name="_Toc304021317"/>
      <w:bookmarkStart w:id="231" w:name="_Toc327399841"/>
      <w:r w:rsidRPr="00A961D1">
        <w:rPr>
          <w:rFonts w:cs="Arial"/>
        </w:rPr>
        <w:t>GESTIÓN DEL PROYECTO</w:t>
      </w:r>
      <w:bookmarkEnd w:id="229"/>
      <w:bookmarkEnd w:id="230"/>
      <w:bookmarkEnd w:id="231"/>
    </w:p>
    <w:p w:rsidR="00587587" w:rsidRPr="00730D0C" w:rsidRDefault="00587587" w:rsidP="007D0514">
      <w:pPr>
        <w:spacing w:after="0" w:line="360" w:lineRule="auto"/>
        <w:rPr>
          <w:rFonts w:ascii="Arial" w:hAnsi="Arial" w:cs="Arial"/>
          <w:sz w:val="32"/>
          <w:szCs w:val="32"/>
        </w:rPr>
      </w:pPr>
    </w:p>
    <w:p w:rsidR="00587587" w:rsidRDefault="00587587" w:rsidP="0037601B">
      <w:pPr>
        <w:pStyle w:val="Ttulo2"/>
        <w:numPr>
          <w:ilvl w:val="0"/>
          <w:numId w:val="3"/>
        </w:numPr>
        <w:rPr>
          <w:rFonts w:cs="Arial"/>
          <w:sz w:val="32"/>
          <w:szCs w:val="32"/>
        </w:rPr>
        <w:sectPr w:rsidR="00587587" w:rsidSect="00E87B4A">
          <w:headerReference w:type="default" r:id="rId23"/>
          <w:footerReference w:type="default" r:id="rId24"/>
          <w:pgSz w:w="11906" w:h="16838" w:code="9"/>
          <w:pgMar w:top="1418" w:right="1418" w:bottom="1418" w:left="1701" w:header="567" w:footer="567" w:gutter="0"/>
          <w:cols w:space="708"/>
          <w:docGrid w:linePitch="360"/>
        </w:sectPr>
      </w:pPr>
      <w:bookmarkStart w:id="232" w:name="_Toc327399842"/>
      <w:r w:rsidRPr="008B5EAE">
        <w:rPr>
          <w:rFonts w:cs="Arial"/>
          <w:sz w:val="32"/>
          <w:szCs w:val="32"/>
        </w:rPr>
        <w:t>CRONOGRAMA DE</w:t>
      </w:r>
      <w:r w:rsidR="0088530A">
        <w:rPr>
          <w:rFonts w:cs="Arial"/>
          <w:sz w:val="32"/>
          <w:szCs w:val="32"/>
        </w:rPr>
        <w:t xml:space="preserve"> EJECUCION DEL PROYECTO</w:t>
      </w:r>
      <w:bookmarkEnd w:id="232"/>
    </w:p>
    <w:p w:rsidR="00587587" w:rsidRDefault="00587587" w:rsidP="00821246">
      <w:r w:rsidRPr="008B5EAE">
        <w:lastRenderedPageBreak/>
        <w:t xml:space="preserve"> EJECUCIÓN DEL PROYECTO</w:t>
      </w:r>
      <w:r w:rsidRPr="00730D0C">
        <w:t xml:space="preserve"> </w:t>
      </w:r>
      <w:r>
        <w:br/>
      </w:r>
      <w:r w:rsidR="00926AAA">
        <w:rPr>
          <w:noProof/>
          <w:lang w:eastAsia="es-PE"/>
        </w:rPr>
        <w:drawing>
          <wp:inline distT="0" distB="0" distL="0" distR="0" wp14:anchorId="5590723A" wp14:editId="217AF057">
            <wp:extent cx="8318500" cy="4660900"/>
            <wp:effectExtent l="0" t="0" r="635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18500" cy="4660900"/>
                    </a:xfrm>
                    <a:prstGeom prst="rect">
                      <a:avLst/>
                    </a:prstGeom>
                    <a:noFill/>
                    <a:ln>
                      <a:noFill/>
                    </a:ln>
                  </pic:spPr>
                </pic:pic>
              </a:graphicData>
            </a:graphic>
          </wp:inline>
        </w:drawing>
      </w:r>
    </w:p>
    <w:p w:rsidR="00587587" w:rsidRDefault="00587587" w:rsidP="00F87C84">
      <w:pPr>
        <w:rPr>
          <w:lang w:eastAsia="es-ES"/>
        </w:rPr>
      </w:pPr>
    </w:p>
    <w:p w:rsidR="00587587" w:rsidRDefault="00926AAA" w:rsidP="00F87C84">
      <w:pPr>
        <w:rPr>
          <w:lang w:eastAsia="es-ES"/>
        </w:rPr>
      </w:pPr>
      <w:r>
        <w:rPr>
          <w:noProof/>
          <w:lang w:eastAsia="es-PE"/>
        </w:rPr>
        <w:lastRenderedPageBreak/>
        <w:drawing>
          <wp:inline distT="0" distB="0" distL="0" distR="0" wp14:anchorId="04630836" wp14:editId="663EA17C">
            <wp:extent cx="8801100" cy="5118100"/>
            <wp:effectExtent l="0" t="0" r="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01100" cy="5118100"/>
                    </a:xfrm>
                    <a:prstGeom prst="rect">
                      <a:avLst/>
                    </a:prstGeom>
                    <a:noFill/>
                    <a:ln>
                      <a:noFill/>
                    </a:ln>
                  </pic:spPr>
                </pic:pic>
              </a:graphicData>
            </a:graphic>
          </wp:inline>
        </w:drawing>
      </w:r>
    </w:p>
    <w:p w:rsidR="00587587" w:rsidRDefault="00926AAA" w:rsidP="00F87C84">
      <w:pPr>
        <w:rPr>
          <w:lang w:eastAsia="es-ES"/>
        </w:rPr>
      </w:pPr>
      <w:r>
        <w:rPr>
          <w:noProof/>
          <w:lang w:eastAsia="es-PE"/>
        </w:rPr>
        <w:lastRenderedPageBreak/>
        <w:drawing>
          <wp:inline distT="0" distB="0" distL="0" distR="0" wp14:anchorId="0BC5EFC9" wp14:editId="438CAE69">
            <wp:extent cx="8864600" cy="51689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64600" cy="5168900"/>
                    </a:xfrm>
                    <a:prstGeom prst="rect">
                      <a:avLst/>
                    </a:prstGeom>
                    <a:noFill/>
                    <a:ln>
                      <a:noFill/>
                    </a:ln>
                  </pic:spPr>
                </pic:pic>
              </a:graphicData>
            </a:graphic>
          </wp:inline>
        </w:drawing>
      </w:r>
    </w:p>
    <w:p w:rsidR="00587587" w:rsidRPr="00F87C84" w:rsidRDefault="00926AAA" w:rsidP="00F87C84">
      <w:pPr>
        <w:rPr>
          <w:lang w:eastAsia="es-ES"/>
        </w:rPr>
      </w:pPr>
      <w:r>
        <w:rPr>
          <w:noProof/>
          <w:lang w:eastAsia="es-PE"/>
        </w:rPr>
        <w:lastRenderedPageBreak/>
        <w:drawing>
          <wp:inline distT="0" distB="0" distL="0" distR="0" wp14:anchorId="070BDB6C" wp14:editId="6CED7993">
            <wp:extent cx="8801100" cy="29972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01100" cy="2997200"/>
                    </a:xfrm>
                    <a:prstGeom prst="rect">
                      <a:avLst/>
                    </a:prstGeom>
                    <a:noFill/>
                    <a:ln>
                      <a:noFill/>
                    </a:ln>
                  </pic:spPr>
                </pic:pic>
              </a:graphicData>
            </a:graphic>
          </wp:inline>
        </w:drawing>
      </w:r>
    </w:p>
    <w:p w:rsidR="00587587" w:rsidRDefault="00587587" w:rsidP="008118B6"/>
    <w:p w:rsidR="00587587" w:rsidRPr="006653A6" w:rsidRDefault="00587587" w:rsidP="006653A6">
      <w:pPr>
        <w:rPr>
          <w:lang w:eastAsia="es-ES"/>
        </w:rPr>
      </w:pPr>
    </w:p>
    <w:p w:rsidR="00587587" w:rsidRDefault="00587587" w:rsidP="007F15B9"/>
    <w:p w:rsidR="00587587" w:rsidRDefault="00587587" w:rsidP="007F15B9"/>
    <w:p w:rsidR="00587587" w:rsidRDefault="00587587" w:rsidP="007F15B9"/>
    <w:p w:rsidR="00587587" w:rsidRDefault="00587587" w:rsidP="007F15B9"/>
    <w:p w:rsidR="00587587" w:rsidRDefault="00587587" w:rsidP="007F15B9"/>
    <w:p w:rsidR="00587587" w:rsidRDefault="00926AAA" w:rsidP="007F15B9">
      <w:r>
        <w:rPr>
          <w:noProof/>
          <w:lang w:eastAsia="es-PE"/>
        </w:rPr>
        <w:lastRenderedPageBreak/>
        <w:drawing>
          <wp:inline distT="0" distB="0" distL="0" distR="0" wp14:anchorId="6D5DF735" wp14:editId="48E1A15E">
            <wp:extent cx="8801100" cy="431800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01100" cy="4318000"/>
                    </a:xfrm>
                    <a:prstGeom prst="rect">
                      <a:avLst/>
                    </a:prstGeom>
                    <a:noFill/>
                    <a:ln>
                      <a:noFill/>
                    </a:ln>
                  </pic:spPr>
                </pic:pic>
              </a:graphicData>
            </a:graphic>
          </wp:inline>
        </w:drawing>
      </w:r>
    </w:p>
    <w:p w:rsidR="00587587" w:rsidRDefault="00587587" w:rsidP="007F15B9"/>
    <w:p w:rsidR="00587587" w:rsidRDefault="00587587" w:rsidP="007F15B9"/>
    <w:p w:rsidR="00587587" w:rsidRDefault="00587587" w:rsidP="007F15B9"/>
    <w:p w:rsidR="00587587" w:rsidRDefault="00587587" w:rsidP="007F15B9"/>
    <w:p w:rsidR="00587587" w:rsidRPr="003B65C1" w:rsidRDefault="00587587" w:rsidP="00730D0C">
      <w:pPr>
        <w:pStyle w:val="Ttulo2"/>
        <w:numPr>
          <w:ilvl w:val="0"/>
          <w:numId w:val="3"/>
        </w:numPr>
        <w:rPr>
          <w:rFonts w:cs="Arial"/>
          <w:sz w:val="24"/>
          <w:szCs w:val="24"/>
        </w:rPr>
      </w:pPr>
      <w:bookmarkStart w:id="233" w:name="_Toc327399843"/>
      <w:r w:rsidRPr="00730D0C">
        <w:rPr>
          <w:rFonts w:cs="Arial"/>
          <w:sz w:val="32"/>
          <w:szCs w:val="32"/>
        </w:rPr>
        <w:t>TRAZABILIDAD</w:t>
      </w:r>
      <w:bookmarkEnd w:id="233"/>
      <w:r w:rsidRPr="003B65C1">
        <w:rPr>
          <w:rFonts w:cs="Arial"/>
          <w:sz w:val="24"/>
          <w:szCs w:val="24"/>
        </w:rPr>
        <w:t xml:space="preserve"> </w:t>
      </w:r>
    </w:p>
    <w:p w:rsidR="00587587" w:rsidRDefault="00587587" w:rsidP="00897028">
      <w:pPr>
        <w:pStyle w:val="Ttulo2"/>
        <w:numPr>
          <w:ilvl w:val="1"/>
          <w:numId w:val="12"/>
        </w:numPr>
        <w:tabs>
          <w:tab w:val="left" w:pos="426"/>
        </w:tabs>
        <w:rPr>
          <w:rFonts w:cs="Arial"/>
        </w:rPr>
      </w:pPr>
      <w:bookmarkStart w:id="234" w:name="_Toc327399844"/>
      <w:r w:rsidRPr="00730D0C">
        <w:rPr>
          <w:rFonts w:cs="Arial"/>
        </w:rPr>
        <w:t>Casos de Uso del Negocio vs Reglas del Negocio</w:t>
      </w:r>
      <w:bookmarkEnd w:id="234"/>
      <w:r w:rsidRPr="00730D0C">
        <w:rPr>
          <w:rFonts w:cs="Arial"/>
        </w:rPr>
        <w:t xml:space="preserve"> </w:t>
      </w:r>
    </w:p>
    <w:p w:rsidR="00587587" w:rsidRPr="00730D0C" w:rsidRDefault="00587587" w:rsidP="007F15B9">
      <w:pPr>
        <w:pStyle w:val="Ttulo2"/>
        <w:tabs>
          <w:tab w:val="left" w:pos="426"/>
        </w:tabs>
        <w:ind w:left="1080"/>
        <w:rPr>
          <w:rFonts w:cs="Arial"/>
        </w:rPr>
      </w:pPr>
    </w:p>
    <w:tbl>
      <w:tblPr>
        <w:tblW w:w="9175" w:type="dxa"/>
        <w:tblInd w:w="55" w:type="dxa"/>
        <w:tblCellMar>
          <w:left w:w="70" w:type="dxa"/>
          <w:right w:w="70" w:type="dxa"/>
        </w:tblCellMar>
        <w:tblLook w:val="00A0" w:firstRow="1" w:lastRow="0" w:firstColumn="1" w:lastColumn="0" w:noHBand="0" w:noVBand="0"/>
      </w:tblPr>
      <w:tblGrid>
        <w:gridCol w:w="3895"/>
        <w:gridCol w:w="420"/>
        <w:gridCol w:w="420"/>
        <w:gridCol w:w="420"/>
        <w:gridCol w:w="420"/>
        <w:gridCol w:w="420"/>
        <w:gridCol w:w="396"/>
        <w:gridCol w:w="396"/>
        <w:gridCol w:w="396"/>
        <w:gridCol w:w="396"/>
        <w:gridCol w:w="396"/>
        <w:gridCol w:w="400"/>
        <w:gridCol w:w="400"/>
        <w:gridCol w:w="400"/>
      </w:tblGrid>
      <w:tr w:rsidR="00587587"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87587" w:rsidRPr="00FE3D0E" w:rsidRDefault="00587587"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587587"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r>
      <w:tr w:rsidR="00587587" w:rsidRPr="00FE3D0E" w:rsidTr="00FE5F55">
        <w:trPr>
          <w:trHeight w:val="255"/>
        </w:trPr>
        <w:tc>
          <w:tcPr>
            <w:tcW w:w="3895" w:type="dxa"/>
            <w:tcBorders>
              <w:top w:val="nil"/>
              <w:left w:val="nil"/>
              <w:bottom w:val="nil"/>
              <w:right w:val="nil"/>
            </w:tcBorders>
            <w:shd w:val="clear" w:color="000000" w:fill="D99795"/>
            <w:noWrap/>
            <w:vAlign w:val="bottom"/>
          </w:tcPr>
          <w:p w:rsidR="00587587" w:rsidRPr="00FE3D0E" w:rsidRDefault="00587587"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87587"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87587" w:rsidRPr="00FE3D0E" w:rsidRDefault="00587587"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87587"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87587" w:rsidRPr="00FE3D0E" w:rsidRDefault="00587587"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r>
    </w:tbl>
    <w:p w:rsidR="00587587" w:rsidRPr="00730D0C" w:rsidRDefault="00587587" w:rsidP="00FE3D0E">
      <w:pPr>
        <w:pStyle w:val="Ttulo2"/>
        <w:tabs>
          <w:tab w:val="left" w:pos="426"/>
        </w:tabs>
        <w:ind w:left="360"/>
        <w:rPr>
          <w:rFonts w:cs="Arial"/>
        </w:rPr>
      </w:pPr>
    </w:p>
    <w:p w:rsidR="00587587" w:rsidRPr="003B65C1" w:rsidRDefault="00587587" w:rsidP="00D176CA">
      <w:pPr>
        <w:pStyle w:val="Prrafodelista"/>
        <w:tabs>
          <w:tab w:val="left" w:pos="2532"/>
        </w:tabs>
        <w:spacing w:after="0" w:line="360" w:lineRule="auto"/>
        <w:ind w:left="851"/>
        <w:rPr>
          <w:rFonts w:ascii="Arial" w:hAnsi="Arial" w:cs="Arial"/>
          <w:b/>
          <w:sz w:val="24"/>
          <w:szCs w:val="24"/>
        </w:rPr>
      </w:pPr>
    </w:p>
    <w:p w:rsidR="00587587" w:rsidRPr="003B65C1" w:rsidRDefault="00587587">
      <w:pPr>
        <w:spacing w:after="0" w:line="240" w:lineRule="auto"/>
        <w:rPr>
          <w:rFonts w:ascii="Arial" w:hAnsi="Arial" w:cs="Arial"/>
          <w:b/>
          <w:sz w:val="24"/>
          <w:szCs w:val="24"/>
        </w:rPr>
      </w:pPr>
      <w:r w:rsidRPr="003B65C1">
        <w:rPr>
          <w:rFonts w:ascii="Arial" w:hAnsi="Arial" w:cs="Arial"/>
          <w:b/>
          <w:sz w:val="24"/>
          <w:szCs w:val="24"/>
        </w:rPr>
        <w:lastRenderedPageBreak/>
        <w:br w:type="page"/>
      </w:r>
    </w:p>
    <w:p w:rsidR="00587587" w:rsidRPr="00D55EA3" w:rsidRDefault="00587587" w:rsidP="00897028">
      <w:pPr>
        <w:pStyle w:val="Ttulo2"/>
        <w:numPr>
          <w:ilvl w:val="1"/>
          <w:numId w:val="12"/>
        </w:numPr>
        <w:tabs>
          <w:tab w:val="left" w:pos="426"/>
        </w:tabs>
        <w:rPr>
          <w:rFonts w:cs="Arial"/>
        </w:rPr>
      </w:pPr>
      <w:bookmarkStart w:id="235" w:name="_Toc327399845"/>
      <w:r w:rsidRPr="00D55EA3">
        <w:rPr>
          <w:rFonts w:cs="Arial"/>
        </w:rPr>
        <w:lastRenderedPageBreak/>
        <w:t>Casos de Uso del Negocio vs Trabajadores del Negocio</w:t>
      </w:r>
      <w:bookmarkEnd w:id="235"/>
      <w:r w:rsidRPr="00D55EA3">
        <w:rPr>
          <w:rFonts w:cs="Arial"/>
        </w:rPr>
        <w:t xml:space="preserve"> </w:t>
      </w:r>
      <w:r w:rsidRPr="00D55EA3">
        <w:rPr>
          <w:rFonts w:cs="Arial"/>
        </w:rPr>
        <w:br/>
      </w:r>
    </w:p>
    <w:tbl>
      <w:tblPr>
        <w:tblW w:w="5780" w:type="dxa"/>
        <w:tblInd w:w="55" w:type="dxa"/>
        <w:tblCellMar>
          <w:left w:w="70" w:type="dxa"/>
          <w:right w:w="70" w:type="dxa"/>
        </w:tblCellMar>
        <w:tblLook w:val="00A0" w:firstRow="1" w:lastRow="0" w:firstColumn="1" w:lastColumn="0" w:noHBand="0" w:noVBand="0"/>
      </w:tblPr>
      <w:tblGrid>
        <w:gridCol w:w="3895"/>
        <w:gridCol w:w="520"/>
        <w:gridCol w:w="520"/>
        <w:gridCol w:w="520"/>
        <w:gridCol w:w="580"/>
      </w:tblGrid>
      <w:tr w:rsidR="00587587"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87587" w:rsidRPr="00FE3D0E" w:rsidRDefault="00587587"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87587"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r>
      <w:tr w:rsidR="00587587" w:rsidRPr="00FE3D0E" w:rsidTr="00FE3D0E">
        <w:trPr>
          <w:trHeight w:val="255"/>
        </w:trPr>
        <w:tc>
          <w:tcPr>
            <w:tcW w:w="3640" w:type="dxa"/>
            <w:tcBorders>
              <w:top w:val="nil"/>
              <w:left w:val="nil"/>
              <w:bottom w:val="nil"/>
              <w:right w:val="nil"/>
            </w:tcBorders>
            <w:shd w:val="clear" w:color="000000" w:fill="D99795"/>
            <w:noWrap/>
            <w:vAlign w:val="bottom"/>
          </w:tcPr>
          <w:p w:rsidR="00587587" w:rsidRPr="00FE3D0E" w:rsidRDefault="00587587"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87587"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87587" w:rsidRPr="00FE3D0E" w:rsidRDefault="00587587"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87587"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87587" w:rsidRPr="00FE3D0E" w:rsidRDefault="00587587"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r>
    </w:tbl>
    <w:p w:rsidR="00587587" w:rsidRPr="003B65C1" w:rsidRDefault="00587587" w:rsidP="00D176CA">
      <w:pPr>
        <w:pStyle w:val="Prrafodelista"/>
        <w:tabs>
          <w:tab w:val="left" w:pos="2532"/>
        </w:tabs>
        <w:spacing w:after="0" w:line="360" w:lineRule="auto"/>
        <w:ind w:left="851"/>
        <w:rPr>
          <w:rFonts w:ascii="Arial" w:hAnsi="Arial" w:cs="Arial"/>
          <w:b/>
          <w:sz w:val="24"/>
          <w:szCs w:val="24"/>
        </w:rPr>
      </w:pPr>
    </w:p>
    <w:p w:rsidR="00587587" w:rsidRPr="003B65C1" w:rsidRDefault="00587587"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87587" w:rsidRPr="003B65C1" w:rsidRDefault="00587587" w:rsidP="00897028">
      <w:pPr>
        <w:pStyle w:val="Ttulo2"/>
        <w:numPr>
          <w:ilvl w:val="1"/>
          <w:numId w:val="12"/>
        </w:numPr>
        <w:tabs>
          <w:tab w:val="left" w:pos="426"/>
        </w:tabs>
        <w:rPr>
          <w:rFonts w:cs="Arial"/>
          <w:sz w:val="24"/>
          <w:szCs w:val="24"/>
        </w:rPr>
      </w:pPr>
      <w:bookmarkStart w:id="236" w:name="_Toc327399846"/>
      <w:r w:rsidRPr="00D55EA3">
        <w:rPr>
          <w:rFonts w:cs="Arial"/>
        </w:rPr>
        <w:lastRenderedPageBreak/>
        <w:t>Casos de Uso del Negocio vs Entidades del Negocio</w:t>
      </w:r>
      <w:bookmarkEnd w:id="236"/>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71"/>
        <w:gridCol w:w="574"/>
        <w:gridCol w:w="574"/>
        <w:gridCol w:w="575"/>
        <w:gridCol w:w="575"/>
        <w:gridCol w:w="575"/>
        <w:gridCol w:w="575"/>
        <w:gridCol w:w="575"/>
        <w:gridCol w:w="575"/>
        <w:gridCol w:w="575"/>
        <w:gridCol w:w="575"/>
        <w:gridCol w:w="575"/>
        <w:gridCol w:w="575"/>
        <w:gridCol w:w="472"/>
        <w:gridCol w:w="472"/>
        <w:gridCol w:w="472"/>
        <w:gridCol w:w="472"/>
        <w:gridCol w:w="472"/>
        <w:gridCol w:w="472"/>
        <w:gridCol w:w="472"/>
      </w:tblGrid>
      <w:tr w:rsidR="00587587" w:rsidTr="00D50131">
        <w:trPr>
          <w:cantSplit/>
          <w:trHeight w:val="4417"/>
        </w:trPr>
        <w:tc>
          <w:tcPr>
            <w:tcW w:w="3971" w:type="dxa"/>
            <w:shd w:val="clear" w:color="auto" w:fill="FF99CC"/>
            <w:vAlign w:val="center"/>
          </w:tcPr>
          <w:p w:rsidR="00587587" w:rsidRPr="00D50131" w:rsidRDefault="00587587"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CC_EN007_Cotizacion</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CC_EN008_InformeCierre</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CC_EN009_BuenaPro</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CC_EN010_SolicitudCambio</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CC_EN011_SolicitudAdenda</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CC_EN012_Servicio</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CC_EN013_Clausula</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CC_EN014_Solicitud_Incumplimiento</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CC_EN015_Documentacion_Negacion</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CC_EN016_Penalidad</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CC_EN017_Documento_Incumplimiento</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CC_EN018_Documento_Baja</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CC_EN019_Documento_Anulacion_Contrato/Adenda</w:t>
            </w:r>
          </w:p>
        </w:tc>
      </w:tr>
      <w:tr w:rsidR="00587587" w:rsidTr="00D50131">
        <w:trPr>
          <w:trHeight w:val="739"/>
        </w:trPr>
        <w:tc>
          <w:tcPr>
            <w:tcW w:w="3971" w:type="dxa"/>
            <w:shd w:val="clear" w:color="auto" w:fill="FF99CC"/>
            <w:vAlign w:val="bottom"/>
          </w:tcPr>
          <w:p w:rsidR="00587587" w:rsidRPr="00D50131" w:rsidRDefault="00587587"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bookmarkStart w:id="237" w:name="OLE_LINK1"/>
            <w:r w:rsidRPr="00D50131">
              <w:rPr>
                <w:rFonts w:ascii="Arial Narrow" w:hAnsi="Arial Narrow" w:cs="Arial"/>
                <w:b/>
                <w:bCs/>
                <w:sz w:val="20"/>
                <w:szCs w:val="20"/>
                <w:lang w:eastAsia="es-PE"/>
              </w:rPr>
              <w:t>X</w:t>
            </w:r>
            <w:bookmarkEnd w:id="237"/>
          </w:p>
        </w:tc>
        <w:tc>
          <w:tcPr>
            <w:tcW w:w="574"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87587" w:rsidTr="00D50131">
        <w:trPr>
          <w:trHeight w:val="739"/>
        </w:trPr>
        <w:tc>
          <w:tcPr>
            <w:tcW w:w="3971" w:type="dxa"/>
            <w:shd w:val="clear" w:color="auto" w:fill="FF99CC"/>
            <w:vAlign w:val="bottom"/>
          </w:tcPr>
          <w:p w:rsidR="00587587" w:rsidRPr="00D50131" w:rsidRDefault="00587587"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587587" w:rsidTr="00D50131">
        <w:trPr>
          <w:trHeight w:val="739"/>
        </w:trPr>
        <w:tc>
          <w:tcPr>
            <w:tcW w:w="3971" w:type="dxa"/>
            <w:shd w:val="clear" w:color="auto" w:fill="FF99CC"/>
            <w:vAlign w:val="bottom"/>
          </w:tcPr>
          <w:p w:rsidR="00587587" w:rsidRPr="00D50131" w:rsidRDefault="00587587"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587587" w:rsidRPr="00D50131" w:rsidRDefault="00587587"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587587" w:rsidRPr="00D50131" w:rsidRDefault="00587587"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r>
    </w:tbl>
    <w:p w:rsidR="00587587" w:rsidRDefault="00587587" w:rsidP="00CD2274">
      <w:pPr>
        <w:pStyle w:val="Ttulo1"/>
        <w:jc w:val="center"/>
        <w:rPr>
          <w:rFonts w:cs="Arial"/>
        </w:rPr>
        <w:sectPr w:rsidR="00587587" w:rsidSect="00CC3C3B">
          <w:pgSz w:w="16838" w:h="11906" w:orient="landscape" w:code="9"/>
          <w:pgMar w:top="1701" w:right="1418" w:bottom="1418" w:left="1418" w:header="567" w:footer="567" w:gutter="0"/>
          <w:cols w:space="708"/>
          <w:docGrid w:linePitch="360"/>
        </w:sectPr>
      </w:pPr>
      <w:bookmarkStart w:id="238" w:name="_Toc304021323"/>
      <w:bookmarkEnd w:id="227"/>
    </w:p>
    <w:p w:rsidR="00587587" w:rsidRDefault="00587587" w:rsidP="00CD2274">
      <w:pPr>
        <w:pStyle w:val="Ttulo1"/>
        <w:jc w:val="center"/>
        <w:rPr>
          <w:rFonts w:cs="Arial"/>
        </w:rPr>
      </w:pPr>
    </w:p>
    <w:p w:rsidR="00587587" w:rsidRPr="00D55EA3" w:rsidRDefault="00587587" w:rsidP="00CD2274">
      <w:pPr>
        <w:pStyle w:val="Ttulo1"/>
        <w:jc w:val="center"/>
        <w:rPr>
          <w:rFonts w:cs="Arial"/>
        </w:rPr>
      </w:pPr>
      <w:bookmarkStart w:id="239" w:name="_Toc327399847"/>
      <w:r w:rsidRPr="00A961D1">
        <w:rPr>
          <w:rFonts w:cs="Arial"/>
        </w:rPr>
        <w:t>CONCLUSIONES</w:t>
      </w:r>
      <w:bookmarkEnd w:id="238"/>
      <w:bookmarkEnd w:id="239"/>
    </w:p>
    <w:p w:rsidR="00587587" w:rsidRDefault="00587587" w:rsidP="008172E1">
      <w:pPr>
        <w:jc w:val="both"/>
        <w:rPr>
          <w:rFonts w:ascii="Arial" w:hAnsi="Arial" w:cs="Arial"/>
          <w:sz w:val="24"/>
          <w:szCs w:val="24"/>
        </w:rPr>
      </w:pPr>
    </w:p>
    <w:p w:rsidR="00587587" w:rsidRDefault="00587587" w:rsidP="008172E1">
      <w:pPr>
        <w:jc w:val="both"/>
        <w:rPr>
          <w:rFonts w:ascii="Arial" w:hAnsi="Arial" w:cs="Arial"/>
          <w:color w:val="3366FF"/>
          <w:sz w:val="24"/>
          <w:szCs w:val="24"/>
        </w:rPr>
      </w:pPr>
      <w:r w:rsidRPr="00725ACF">
        <w:rPr>
          <w:rFonts w:ascii="Arial" w:hAnsi="Arial" w:cs="Arial"/>
          <w:color w:val="3366FF"/>
          <w:sz w:val="24"/>
          <w:szCs w:val="24"/>
        </w:rPr>
        <w:t xml:space="preserve">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w:t>
      </w:r>
      <w:r>
        <w:rPr>
          <w:rFonts w:ascii="Arial" w:hAnsi="Arial" w:cs="Arial"/>
          <w:color w:val="3366FF"/>
          <w:sz w:val="24"/>
          <w:szCs w:val="24"/>
        </w:rPr>
        <w:t>el</w:t>
      </w:r>
      <w:r w:rsidRPr="00725ACF">
        <w:rPr>
          <w:rFonts w:ascii="Arial" w:hAnsi="Arial" w:cs="Arial"/>
          <w:color w:val="3366FF"/>
          <w:sz w:val="24"/>
          <w:szCs w:val="24"/>
        </w:rPr>
        <w:t xml:space="preserve"> caso de uso de negocio de CC_CU001_Gestionar_Contratos</w:t>
      </w:r>
      <w:bookmarkStart w:id="240" w:name="_Toc272881069"/>
      <w:r>
        <w:rPr>
          <w:rFonts w:ascii="Arial" w:hAnsi="Arial" w:cs="Arial"/>
          <w:color w:val="3366FF"/>
          <w:sz w:val="24"/>
          <w:szCs w:val="24"/>
        </w:rPr>
        <w:t xml:space="preserve">. </w:t>
      </w:r>
    </w:p>
    <w:p w:rsidR="00587587" w:rsidRDefault="00587587" w:rsidP="008172E1">
      <w:pPr>
        <w:jc w:val="both"/>
        <w:rPr>
          <w:rFonts w:ascii="Arial" w:hAnsi="Arial" w:cs="Arial"/>
          <w:color w:val="3366FF"/>
          <w:sz w:val="24"/>
          <w:szCs w:val="24"/>
        </w:rPr>
      </w:pPr>
      <w:r w:rsidRPr="00725ACF">
        <w:rPr>
          <w:rFonts w:ascii="Arial" w:hAnsi="Arial" w:cs="Arial"/>
          <w:color w:val="3366FF"/>
          <w:sz w:val="24"/>
          <w:szCs w:val="24"/>
        </w:rPr>
        <w:t xml:space="preserve">Por otro lado aprendimos que los casos de uso de negocio deben ser generales y no detallados o modulares, a pesar de esa generalidad, </w:t>
      </w:r>
      <w:bookmarkEnd w:id="240"/>
      <w:r w:rsidRPr="00725ACF">
        <w:rPr>
          <w:rFonts w:ascii="Arial" w:hAnsi="Arial" w:cs="Arial"/>
          <w:color w:val="3366FF"/>
          <w:sz w:val="24"/>
          <w:szCs w:val="24"/>
        </w:rPr>
        <w:t>determinamos manejar un caso de uso de negocio por cada escenario particular que lo amerite como: las anomalías y seguimientos a los mismos.</w:t>
      </w:r>
    </w:p>
    <w:p w:rsidR="00587587" w:rsidRDefault="00587587" w:rsidP="008172E1">
      <w:pPr>
        <w:jc w:val="both"/>
        <w:rPr>
          <w:rFonts w:ascii="Arial" w:hAnsi="Arial" w:cs="Arial"/>
          <w:color w:val="3366FF"/>
          <w:sz w:val="24"/>
          <w:szCs w:val="24"/>
        </w:rPr>
      </w:pPr>
      <w:r>
        <w:rPr>
          <w:rFonts w:ascii="Arial" w:hAnsi="Arial" w:cs="Arial"/>
          <w:color w:val="3366FF"/>
          <w:sz w:val="24"/>
          <w:szCs w:val="24"/>
        </w:rPr>
        <w:t xml:space="preserve">Finalmente </w:t>
      </w:r>
      <w:r w:rsidRPr="00725ACF">
        <w:rPr>
          <w:rFonts w:ascii="Arial" w:hAnsi="Arial" w:cs="Arial"/>
          <w:color w:val="3366FF"/>
          <w:sz w:val="24"/>
          <w:szCs w:val="24"/>
        </w:rPr>
        <w:t>aprendimos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w:t>
      </w:r>
      <w:r>
        <w:rPr>
          <w:rFonts w:ascii="Arial" w:hAnsi="Arial" w:cs="Arial"/>
          <w:color w:val="3366FF"/>
          <w:sz w:val="24"/>
          <w:szCs w:val="24"/>
        </w:rPr>
        <w:t xml:space="preserve">. </w:t>
      </w:r>
    </w:p>
    <w:p w:rsidR="00587587" w:rsidRPr="00725ACF" w:rsidRDefault="00587587" w:rsidP="008172E1">
      <w:pPr>
        <w:jc w:val="both"/>
        <w:rPr>
          <w:rFonts w:ascii="Arial" w:hAnsi="Arial" w:cs="Arial"/>
          <w:color w:val="3366FF"/>
          <w:sz w:val="24"/>
          <w:szCs w:val="24"/>
        </w:rPr>
      </w:pPr>
    </w:p>
    <w:p w:rsidR="00587587" w:rsidRPr="001B27A7" w:rsidRDefault="00587587" w:rsidP="00A961D1">
      <w:pPr>
        <w:jc w:val="both"/>
        <w:rPr>
          <w:rFonts w:ascii="Arial" w:hAnsi="Arial" w:cs="Arial"/>
          <w:sz w:val="24"/>
          <w:szCs w:val="24"/>
        </w:rPr>
      </w:pPr>
    </w:p>
    <w:p w:rsidR="00587587" w:rsidRPr="003B65C1" w:rsidRDefault="00587587" w:rsidP="001F4E2C">
      <w:pPr>
        <w:spacing w:line="360" w:lineRule="auto"/>
        <w:ind w:left="357" w:firstLine="369"/>
        <w:jc w:val="both"/>
        <w:rPr>
          <w:rFonts w:ascii="Arial" w:hAnsi="Arial" w:cs="Arial"/>
          <w:sz w:val="24"/>
          <w:szCs w:val="24"/>
        </w:rPr>
      </w:pPr>
    </w:p>
    <w:p w:rsidR="00587587" w:rsidRPr="003B65C1" w:rsidRDefault="00587587" w:rsidP="001F4E2C">
      <w:pPr>
        <w:rPr>
          <w:rFonts w:ascii="Arial" w:hAnsi="Arial" w:cs="Arial"/>
          <w:sz w:val="24"/>
          <w:szCs w:val="24"/>
        </w:rPr>
      </w:pPr>
    </w:p>
    <w:p w:rsidR="00587587" w:rsidRPr="003B65C1" w:rsidRDefault="00587587" w:rsidP="00B607C1">
      <w:pPr>
        <w:spacing w:line="360" w:lineRule="auto"/>
        <w:jc w:val="both"/>
        <w:rPr>
          <w:rFonts w:ascii="Arial" w:hAnsi="Arial" w:cs="Arial"/>
          <w:sz w:val="24"/>
          <w:szCs w:val="24"/>
        </w:rPr>
      </w:pPr>
    </w:p>
    <w:p w:rsidR="00587587" w:rsidRPr="003B65C1" w:rsidRDefault="00587587">
      <w:pPr>
        <w:spacing w:after="0" w:line="240" w:lineRule="auto"/>
        <w:rPr>
          <w:rFonts w:ascii="Arial" w:hAnsi="Arial" w:cs="Arial"/>
          <w:b/>
          <w:bCs/>
          <w:caps/>
          <w:kern w:val="32"/>
          <w:sz w:val="24"/>
          <w:szCs w:val="24"/>
        </w:rPr>
      </w:pPr>
      <w:bookmarkStart w:id="241" w:name="_Toc304021325"/>
      <w:r w:rsidRPr="003B65C1">
        <w:rPr>
          <w:rFonts w:ascii="Arial" w:hAnsi="Arial" w:cs="Arial"/>
          <w:sz w:val="24"/>
          <w:szCs w:val="24"/>
        </w:rPr>
        <w:br w:type="page"/>
      </w:r>
    </w:p>
    <w:p w:rsidR="00587587" w:rsidRPr="00D55EA3" w:rsidRDefault="00587587" w:rsidP="000A2BF1">
      <w:pPr>
        <w:pStyle w:val="Ttulo1"/>
        <w:jc w:val="center"/>
        <w:rPr>
          <w:rFonts w:cs="Arial"/>
        </w:rPr>
      </w:pPr>
      <w:bookmarkStart w:id="242" w:name="_Toc327399848"/>
      <w:r w:rsidRPr="00D55EA3">
        <w:rPr>
          <w:rFonts w:cs="Arial"/>
        </w:rPr>
        <w:lastRenderedPageBreak/>
        <w:t>GLOSARIO DE TÉRMINOS</w:t>
      </w:r>
      <w:bookmarkEnd w:id="241"/>
      <w:bookmarkEnd w:id="242"/>
    </w:p>
    <w:p w:rsidR="00587587" w:rsidRPr="003B65C1" w:rsidRDefault="00587587" w:rsidP="001F4E2C">
      <w:pPr>
        <w:rPr>
          <w:rFonts w:ascii="Arial" w:hAnsi="Arial" w:cs="Arial"/>
          <w:sz w:val="24"/>
          <w:szCs w:val="24"/>
        </w:rPr>
      </w:pPr>
    </w:p>
    <w:p w:rsidR="00587587" w:rsidRPr="007B0DFB" w:rsidRDefault="00587587" w:rsidP="00897028">
      <w:pPr>
        <w:pStyle w:val="Prrafodelista"/>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87587" w:rsidRPr="003B65C1" w:rsidRDefault="00587587" w:rsidP="00D55C0A">
      <w:pPr>
        <w:pStyle w:val="Prrafodelista"/>
        <w:ind w:left="360"/>
        <w:rPr>
          <w:rFonts w:ascii="Arial" w:hAnsi="Arial" w:cs="Arial"/>
          <w:sz w:val="24"/>
          <w:szCs w:val="24"/>
        </w:rPr>
      </w:pPr>
    </w:p>
    <w:p w:rsidR="00587587" w:rsidRPr="007B0DFB" w:rsidRDefault="00587587"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87587" w:rsidRDefault="00587587" w:rsidP="007B0DFB">
      <w:pPr>
        <w:pStyle w:val="Default"/>
      </w:pPr>
    </w:p>
    <w:p w:rsidR="00587587" w:rsidRPr="007B0DFB" w:rsidRDefault="00587587"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87587" w:rsidRPr="007B0DFB" w:rsidRDefault="00587587" w:rsidP="007B0DFB">
      <w:pPr>
        <w:pStyle w:val="Prrafodelista"/>
        <w:ind w:left="360"/>
        <w:jc w:val="both"/>
        <w:rPr>
          <w:rFonts w:ascii="Arial" w:hAnsi="Arial" w:cs="Arial"/>
          <w:b/>
          <w:sz w:val="24"/>
          <w:szCs w:val="24"/>
        </w:rPr>
      </w:pPr>
    </w:p>
    <w:p w:rsidR="00587587" w:rsidRPr="007B0DFB" w:rsidRDefault="00587587"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87587" w:rsidRDefault="00587587" w:rsidP="007B0DFB">
      <w:pPr>
        <w:pStyle w:val="Prrafodelista"/>
        <w:ind w:left="360"/>
        <w:jc w:val="both"/>
        <w:rPr>
          <w:rFonts w:ascii="Arial" w:hAnsi="Arial" w:cs="Arial"/>
          <w:b/>
          <w:sz w:val="24"/>
          <w:szCs w:val="24"/>
        </w:rPr>
      </w:pPr>
    </w:p>
    <w:p w:rsidR="00587587" w:rsidRPr="007B0DFB" w:rsidRDefault="00587587"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87587" w:rsidRPr="007B0DFB" w:rsidRDefault="00587587" w:rsidP="007B0DFB">
      <w:pPr>
        <w:pStyle w:val="Prrafodelista"/>
        <w:ind w:left="360"/>
        <w:jc w:val="both"/>
        <w:rPr>
          <w:rFonts w:ascii="Arial" w:hAnsi="Arial" w:cs="Arial"/>
          <w:b/>
          <w:sz w:val="24"/>
          <w:szCs w:val="24"/>
        </w:rPr>
      </w:pPr>
    </w:p>
    <w:p w:rsidR="00587587" w:rsidRPr="007B0DFB" w:rsidRDefault="00587587"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87587" w:rsidRDefault="00587587" w:rsidP="0059187E">
      <w:pPr>
        <w:pStyle w:val="Default"/>
      </w:pPr>
    </w:p>
    <w:p w:rsidR="00587587" w:rsidRPr="0059187E" w:rsidRDefault="00587587" w:rsidP="00897028">
      <w:pPr>
        <w:pStyle w:val="Prrafodelista"/>
        <w:numPr>
          <w:ilvl w:val="0"/>
          <w:numId w:val="6"/>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sidRPr="0059187E">
        <w:rPr>
          <w:rFonts w:ascii="Arial" w:hAnsi="Arial" w:cs="Arial"/>
          <w:b/>
          <w:sz w:val="24"/>
          <w:szCs w:val="24"/>
        </w:rPr>
        <w:t xml:space="preserve"> </w:t>
      </w:r>
    </w:p>
    <w:p w:rsidR="00587587" w:rsidRPr="003B65C1" w:rsidRDefault="00587587" w:rsidP="001F4E2C">
      <w:pPr>
        <w:rPr>
          <w:rFonts w:ascii="Arial" w:hAnsi="Arial" w:cs="Arial"/>
          <w:sz w:val="24"/>
          <w:szCs w:val="24"/>
        </w:rPr>
      </w:pPr>
    </w:p>
    <w:p w:rsidR="00587587" w:rsidRPr="003B65C1" w:rsidRDefault="00587587" w:rsidP="001F4E2C">
      <w:pPr>
        <w:rPr>
          <w:rFonts w:ascii="Arial" w:hAnsi="Arial" w:cs="Arial"/>
          <w:sz w:val="24"/>
          <w:szCs w:val="24"/>
        </w:rPr>
      </w:pPr>
    </w:p>
    <w:p w:rsidR="00587587" w:rsidRDefault="00587587" w:rsidP="00D418B1">
      <w:pPr>
        <w:pStyle w:val="Default"/>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Pr="00D418B1" w:rsidRDefault="00587587" w:rsidP="00D418B1">
      <w:pPr>
        <w:pStyle w:val="Default"/>
        <w:rPr>
          <w:color w:val="auto"/>
        </w:rPr>
      </w:pPr>
    </w:p>
    <w:p w:rsidR="00587587" w:rsidRDefault="00587587" w:rsidP="00D418B1">
      <w:pPr>
        <w:pStyle w:val="Ttulo1"/>
        <w:jc w:val="center"/>
        <w:rPr>
          <w:rFonts w:cs="Arial"/>
          <w:color w:val="FF0000"/>
          <w:szCs w:val="24"/>
        </w:rPr>
      </w:pPr>
      <w:r w:rsidRPr="003B65C1">
        <w:rPr>
          <w:rFonts w:cs="Arial"/>
          <w:color w:val="FF0000"/>
          <w:szCs w:val="24"/>
        </w:rPr>
        <w:lastRenderedPageBreak/>
        <w:t xml:space="preserve"> </w:t>
      </w:r>
    </w:p>
    <w:p w:rsidR="00587587" w:rsidRPr="00AD1318" w:rsidRDefault="00587587" w:rsidP="00D418B1">
      <w:pPr>
        <w:pStyle w:val="Ttulo1"/>
        <w:jc w:val="center"/>
        <w:rPr>
          <w:rFonts w:cs="Arial"/>
          <w:color w:val="3366FF"/>
        </w:rPr>
      </w:pPr>
      <w:bookmarkStart w:id="243" w:name="_Toc327399849"/>
      <w:r w:rsidRPr="00AD1318">
        <w:rPr>
          <w:rFonts w:cs="Arial"/>
          <w:color w:val="3366FF"/>
        </w:rPr>
        <w:t>BIBLIOGRAFIA</w:t>
      </w:r>
      <w:bookmarkEnd w:id="243"/>
    </w:p>
    <w:p w:rsidR="00587587" w:rsidRPr="00AD1318" w:rsidRDefault="00587587" w:rsidP="00D418B1">
      <w:pPr>
        <w:pStyle w:val="Ttulo1"/>
        <w:jc w:val="center"/>
        <w:rPr>
          <w:rFonts w:cs="Arial"/>
          <w:color w:val="3366FF"/>
          <w:szCs w:val="24"/>
        </w:rPr>
      </w:pPr>
    </w:p>
    <w:p w:rsidR="00587587" w:rsidRPr="00AD1318" w:rsidRDefault="0096688C" w:rsidP="00872268">
      <w:pPr>
        <w:pStyle w:val="Prrafodelista"/>
        <w:ind w:left="0"/>
        <w:jc w:val="both"/>
        <w:rPr>
          <w:rFonts w:ascii="Arial" w:hAnsi="Arial" w:cs="Arial"/>
          <w:color w:val="3366FF"/>
          <w:sz w:val="24"/>
          <w:szCs w:val="24"/>
        </w:rPr>
      </w:pPr>
      <w:hyperlink r:id="rId30" w:history="1">
        <w:r w:rsidR="00587587" w:rsidRPr="00AD1318">
          <w:rPr>
            <w:rFonts w:ascii="Arial" w:hAnsi="Arial" w:cs="Arial"/>
            <w:color w:val="3366FF"/>
            <w:sz w:val="24"/>
            <w:szCs w:val="24"/>
          </w:rPr>
          <w:t>http://www.mailxmail.com/curso-diseno-procesos-negocios/bibliografia</w:t>
        </w:r>
      </w:hyperlink>
    </w:p>
    <w:p w:rsidR="00587587" w:rsidRPr="00AD1318" w:rsidRDefault="0096688C" w:rsidP="00872268">
      <w:pPr>
        <w:pStyle w:val="Prrafodelista"/>
        <w:ind w:left="0"/>
        <w:jc w:val="both"/>
        <w:rPr>
          <w:rFonts w:ascii="Arial" w:hAnsi="Arial" w:cs="Arial"/>
          <w:color w:val="3366FF"/>
          <w:sz w:val="24"/>
          <w:szCs w:val="24"/>
        </w:rPr>
      </w:pPr>
      <w:hyperlink r:id="rId31" w:history="1">
        <w:r w:rsidR="00587587" w:rsidRPr="00AD1318">
          <w:rPr>
            <w:rFonts w:ascii="Arial" w:hAnsi="Arial" w:cs="Arial"/>
            <w:color w:val="3366FF"/>
            <w:sz w:val="24"/>
            <w:szCs w:val="24"/>
          </w:rPr>
          <w:t>http://blog.bpmn.info</w:t>
        </w:r>
      </w:hyperlink>
    </w:p>
    <w:p w:rsidR="00587587" w:rsidRPr="00AD1318" w:rsidRDefault="00587587" w:rsidP="00872268">
      <w:pPr>
        <w:pStyle w:val="Prrafodelista"/>
        <w:ind w:left="0"/>
        <w:jc w:val="both"/>
        <w:rPr>
          <w:rFonts w:ascii="Arial" w:hAnsi="Arial" w:cs="Arial"/>
          <w:color w:val="3366FF"/>
          <w:sz w:val="24"/>
          <w:szCs w:val="24"/>
        </w:rPr>
      </w:pPr>
      <w:r w:rsidRPr="00AD1318">
        <w:rPr>
          <w:rFonts w:ascii="Arial" w:hAnsi="Arial" w:cs="Arial"/>
          <w:color w:val="3366FF"/>
          <w:sz w:val="24"/>
          <w:szCs w:val="24"/>
        </w:rPr>
        <w:t xml:space="preserve">“Desarrollo y gestión de proyectos informáticos. Como dominar planificaciones ajustadas de software”. Steve </w:t>
      </w:r>
      <w:proofErr w:type="spellStart"/>
      <w:r w:rsidRPr="00AD1318">
        <w:rPr>
          <w:rFonts w:ascii="Arial" w:hAnsi="Arial" w:cs="Arial"/>
          <w:color w:val="3366FF"/>
          <w:sz w:val="24"/>
          <w:szCs w:val="24"/>
        </w:rPr>
        <w:t>McConekk</w:t>
      </w:r>
      <w:proofErr w:type="spellEnd"/>
      <w:r w:rsidRPr="00AD1318">
        <w:rPr>
          <w:rFonts w:ascii="Arial" w:hAnsi="Arial" w:cs="Arial"/>
          <w:color w:val="3366FF"/>
          <w:sz w:val="24"/>
          <w:szCs w:val="24"/>
        </w:rPr>
        <w:t xml:space="preserve"> – Editorial Mc Graw Hill</w:t>
      </w:r>
    </w:p>
    <w:p w:rsidR="00587587" w:rsidRDefault="00587587" w:rsidP="00D418B1">
      <w:pPr>
        <w:pStyle w:val="Ttulo1"/>
        <w:jc w:val="center"/>
        <w:rPr>
          <w:rFonts w:cs="Arial"/>
          <w:color w:val="FF0000"/>
          <w:szCs w:val="24"/>
        </w:rPr>
      </w:pPr>
    </w:p>
    <w:p w:rsidR="00587587" w:rsidRDefault="00587587" w:rsidP="00D418B1">
      <w:pPr>
        <w:pStyle w:val="Ttulo1"/>
        <w:jc w:val="center"/>
        <w:rPr>
          <w:rFonts w:cs="Arial"/>
          <w:color w:val="FF0000"/>
          <w:szCs w:val="24"/>
        </w:rPr>
      </w:pPr>
    </w:p>
    <w:p w:rsidR="00587587" w:rsidRDefault="00587587" w:rsidP="00D418B1">
      <w:pPr>
        <w:pStyle w:val="Ttulo1"/>
        <w:jc w:val="center"/>
        <w:rPr>
          <w:rFonts w:cs="Arial"/>
          <w:color w:val="FF0000"/>
          <w:szCs w:val="24"/>
        </w:rPr>
      </w:pPr>
    </w:p>
    <w:p w:rsidR="00587587" w:rsidRDefault="00587587" w:rsidP="00D418B1">
      <w:pPr>
        <w:pStyle w:val="Ttulo1"/>
        <w:jc w:val="center"/>
        <w:rPr>
          <w:rFonts w:cs="Arial"/>
          <w:color w:val="FF0000"/>
          <w:szCs w:val="24"/>
        </w:rPr>
      </w:pPr>
    </w:p>
    <w:p w:rsidR="00587587" w:rsidRDefault="00587587" w:rsidP="00D418B1">
      <w:pPr>
        <w:pStyle w:val="Ttulo1"/>
        <w:jc w:val="center"/>
        <w:rPr>
          <w:rFonts w:cs="Arial"/>
        </w:rPr>
      </w:pPr>
      <w:r w:rsidRPr="003B65C1">
        <w:rPr>
          <w:rFonts w:cs="Arial"/>
          <w:color w:val="FF0000"/>
          <w:szCs w:val="24"/>
        </w:rPr>
        <w:br w:type="page"/>
      </w:r>
      <w:bookmarkStart w:id="244" w:name="_Toc327399850"/>
      <w:r w:rsidRPr="006E25E1">
        <w:rPr>
          <w:rFonts w:cs="Arial"/>
        </w:rPr>
        <w:lastRenderedPageBreak/>
        <w:t>ANEXOS</w:t>
      </w:r>
      <w:bookmarkEnd w:id="244"/>
    </w:p>
    <w:p w:rsidR="00587587" w:rsidRDefault="00587587" w:rsidP="00A352C2">
      <w:r>
        <w:t>Diagrama de Actividades Licitaciones del Estado</w:t>
      </w:r>
    </w:p>
    <w:p w:rsidR="00587587" w:rsidRDefault="00587587" w:rsidP="00A352C2"/>
    <w:p w:rsidR="00587587" w:rsidRDefault="00587587" w:rsidP="00A352C2"/>
    <w:p w:rsidR="00587587" w:rsidRPr="00B66DA7" w:rsidRDefault="00587587" w:rsidP="002624F4">
      <w:pPr>
        <w:pStyle w:val="Prrafodelista"/>
        <w:ind w:left="993"/>
        <w:rPr>
          <w:rFonts w:ascii="Arial" w:hAnsi="Arial" w:cs="Arial"/>
          <w:sz w:val="24"/>
          <w:szCs w:val="24"/>
        </w:rPr>
      </w:pPr>
    </w:p>
    <w:p w:rsidR="00587587" w:rsidRPr="001330D7" w:rsidRDefault="00587587" w:rsidP="002624F4">
      <w:pPr>
        <w:pStyle w:val="Prrafodelista"/>
        <w:numPr>
          <w:ilvl w:val="1"/>
          <w:numId w:val="8"/>
        </w:numPr>
        <w:spacing w:after="0"/>
        <w:ind w:left="567" w:hanging="283"/>
        <w:contextualSpacing w:val="0"/>
        <w:rPr>
          <w:rFonts w:ascii="Arial" w:hAnsi="Arial" w:cs="Arial"/>
          <w:b/>
          <w:sz w:val="24"/>
          <w:szCs w:val="24"/>
        </w:rPr>
      </w:pPr>
      <w:bookmarkStart w:id="245"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45"/>
    </w:p>
    <w:p w:rsidR="00587587" w:rsidRPr="001330D7" w:rsidRDefault="00587587"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87587"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87587" w:rsidRPr="00134796" w:rsidRDefault="00587587"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87587"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87587"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xx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87587"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87587" w:rsidRPr="00134796" w:rsidRDefault="00587587"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87587" w:rsidRDefault="00587587" w:rsidP="002624F4">
      <w:pPr>
        <w:pStyle w:val="Prrafodelista"/>
        <w:spacing w:after="0"/>
        <w:ind w:left="567"/>
        <w:contextualSpacing w:val="0"/>
        <w:rPr>
          <w:rFonts w:ascii="Arial" w:hAnsi="Arial" w:cs="Arial"/>
          <w:b/>
          <w:sz w:val="24"/>
          <w:szCs w:val="24"/>
        </w:rPr>
      </w:pPr>
      <w:bookmarkStart w:id="246" w:name="_Toc325240525"/>
    </w:p>
    <w:p w:rsidR="00587587" w:rsidRPr="001A4753" w:rsidRDefault="00587587" w:rsidP="002624F4">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46"/>
    </w:p>
    <w:p w:rsidR="00587587" w:rsidRDefault="00587587"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87587" w:rsidRDefault="00926AAA" w:rsidP="002624F4">
      <w:pPr>
        <w:ind w:left="567"/>
        <w:jc w:val="center"/>
        <w:rPr>
          <w:rFonts w:ascii="Arial" w:hAnsi="Arial" w:cs="Arial"/>
          <w:sz w:val="24"/>
          <w:szCs w:val="24"/>
        </w:rPr>
      </w:pPr>
      <w:r>
        <w:rPr>
          <w:noProof/>
          <w:lang w:eastAsia="es-PE"/>
        </w:rPr>
        <w:lastRenderedPageBreak/>
        <w:drawing>
          <wp:inline distT="0" distB="0" distL="0" distR="0">
            <wp:extent cx="3454400" cy="4953000"/>
            <wp:effectExtent l="0" t="0" r="0" b="0"/>
            <wp:docPr id="12" name="Imagen 4" descr="http://www.cdti.es/recursos/img/Servicios/Red_PIDi/Tutorial_BMP/Incentivos_N1/9323_1311312010115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cdti.es/recursos/img/Servicios/Red_PIDi/Tutorial_BMP/Incentivos_N1/9323_1311312010115741.JPG"/>
                    <pic:cNvPicPr>
                      <a:picLocks noChangeAspect="1" noChangeArrowheads="1"/>
                    </pic:cNvPicPr>
                  </pic:nvPicPr>
                  <pic:blipFill>
                    <a:blip r:embed="rId32">
                      <a:extLst>
                        <a:ext uri="{28A0092B-C50C-407E-A947-70E740481C1C}">
                          <a14:useLocalDpi xmlns:a14="http://schemas.microsoft.com/office/drawing/2010/main" val="0"/>
                        </a:ext>
                      </a:extLst>
                    </a:blip>
                    <a:srcRect t="8000"/>
                    <a:stretch>
                      <a:fillRect/>
                    </a:stretch>
                  </pic:blipFill>
                  <pic:spPr bwMode="auto">
                    <a:xfrm>
                      <a:off x="0" y="0"/>
                      <a:ext cx="3454400" cy="4953000"/>
                    </a:xfrm>
                    <a:prstGeom prst="rect">
                      <a:avLst/>
                    </a:prstGeom>
                    <a:noFill/>
                    <a:ln>
                      <a:noFill/>
                    </a:ln>
                  </pic:spPr>
                </pic:pic>
              </a:graphicData>
            </a:graphic>
          </wp:inline>
        </w:drawing>
      </w:r>
    </w:p>
    <w:p w:rsidR="00587587" w:rsidRPr="00CD2274" w:rsidRDefault="00587587" w:rsidP="00A352C2"/>
    <w:sectPr w:rsidR="00587587" w:rsidRPr="00CD2274"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995" w:rsidRDefault="007F2995" w:rsidP="00CF131F">
      <w:pPr>
        <w:spacing w:after="0" w:line="240" w:lineRule="auto"/>
      </w:pPr>
      <w:r>
        <w:separator/>
      </w:r>
    </w:p>
  </w:endnote>
  <w:endnote w:type="continuationSeparator" w:id="0">
    <w:p w:rsidR="007F2995" w:rsidRDefault="007F2995"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96688C" w:rsidRPr="009C5DDB">
      <w:trPr>
        <w:trHeight w:val="284"/>
      </w:trPr>
      <w:tc>
        <w:tcPr>
          <w:tcW w:w="5637" w:type="dxa"/>
          <w:vAlign w:val="center"/>
        </w:tcPr>
        <w:p w:rsidR="0096688C" w:rsidRPr="009A3274" w:rsidRDefault="0096688C"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96688C" w:rsidRPr="009A3274" w:rsidRDefault="0096688C" w:rsidP="00C5270A">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96688C" w:rsidRPr="009A3274" w:rsidRDefault="0096688C"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AD7117">
            <w:rPr>
              <w:rStyle w:val="Nmerodepgina"/>
              <w:rFonts w:ascii="Arial" w:hAnsi="Arial" w:cs="Arial"/>
              <w:noProof/>
              <w:sz w:val="18"/>
              <w:szCs w:val="18"/>
              <w:lang w:val="es-PE" w:eastAsia="en-US"/>
            </w:rPr>
            <w:t>4</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AD7117">
            <w:rPr>
              <w:rStyle w:val="Nmerodepgina"/>
              <w:rFonts w:ascii="Arial" w:hAnsi="Arial" w:cs="Arial"/>
              <w:noProof/>
              <w:sz w:val="18"/>
              <w:szCs w:val="18"/>
              <w:lang w:val="es-PE" w:eastAsia="en-US"/>
            </w:rPr>
            <w:t>61</w:t>
          </w:r>
          <w:r w:rsidRPr="009A3274">
            <w:rPr>
              <w:rStyle w:val="Nmerodepgina"/>
              <w:rFonts w:ascii="Arial" w:hAnsi="Arial" w:cs="Arial"/>
              <w:sz w:val="18"/>
              <w:szCs w:val="18"/>
              <w:lang w:val="es-PE" w:eastAsia="en-US"/>
            </w:rPr>
            <w:fldChar w:fldCharType="end"/>
          </w:r>
        </w:p>
      </w:tc>
    </w:tr>
  </w:tbl>
  <w:p w:rsidR="0096688C" w:rsidRDefault="0096688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96688C" w:rsidRPr="009C5DDB" w:rsidTr="00ED6690">
      <w:trPr>
        <w:trHeight w:val="284"/>
      </w:trPr>
      <w:tc>
        <w:tcPr>
          <w:tcW w:w="13181" w:type="dxa"/>
          <w:vAlign w:val="center"/>
        </w:tcPr>
        <w:p w:rsidR="0096688C" w:rsidRPr="009A3274" w:rsidRDefault="0096688C"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96688C" w:rsidRPr="009A3274" w:rsidRDefault="0096688C"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96688C" w:rsidRPr="009A3274" w:rsidRDefault="0096688C"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AD7117">
            <w:rPr>
              <w:rStyle w:val="Nmerodepgina"/>
              <w:rFonts w:ascii="Arial" w:hAnsi="Arial" w:cs="Arial"/>
              <w:noProof/>
              <w:sz w:val="18"/>
              <w:szCs w:val="18"/>
              <w:lang w:val="es-PE" w:eastAsia="en-US"/>
            </w:rPr>
            <w:t>61</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AD7117">
            <w:rPr>
              <w:rStyle w:val="Nmerodepgina"/>
              <w:rFonts w:ascii="Arial" w:hAnsi="Arial" w:cs="Arial"/>
              <w:noProof/>
              <w:sz w:val="18"/>
              <w:szCs w:val="18"/>
              <w:lang w:val="es-PE" w:eastAsia="en-US"/>
            </w:rPr>
            <w:t>61</w:t>
          </w:r>
          <w:r w:rsidRPr="009A3274">
            <w:rPr>
              <w:rStyle w:val="Nmerodepgina"/>
              <w:rFonts w:ascii="Arial" w:hAnsi="Arial" w:cs="Arial"/>
              <w:sz w:val="18"/>
              <w:szCs w:val="18"/>
              <w:lang w:val="es-PE" w:eastAsia="en-US"/>
            </w:rPr>
            <w:fldChar w:fldCharType="end"/>
          </w:r>
        </w:p>
      </w:tc>
    </w:tr>
  </w:tbl>
  <w:p w:rsidR="0096688C" w:rsidRDefault="009668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995" w:rsidRDefault="007F2995" w:rsidP="00CF131F">
      <w:pPr>
        <w:spacing w:after="0" w:line="240" w:lineRule="auto"/>
      </w:pPr>
      <w:r>
        <w:separator/>
      </w:r>
    </w:p>
  </w:footnote>
  <w:footnote w:type="continuationSeparator" w:id="0">
    <w:p w:rsidR="007F2995" w:rsidRDefault="007F2995"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88C" w:rsidRDefault="0096688C" w:rsidP="004E68A6">
    <w:pPr>
      <w:pBdr>
        <w:bottom w:val="single" w:sz="12" w:space="1" w:color="auto"/>
      </w:pBdr>
      <w:jc w:val="center"/>
      <w:rPr>
        <w:rFonts w:ascii="Arial" w:hAnsi="Arial" w:cs="Arial"/>
        <w:noProof/>
        <w:lang w:eastAsia="es-PE"/>
      </w:rPr>
    </w:pPr>
  </w:p>
  <w:p w:rsidR="0096688C" w:rsidRDefault="0096688C"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eastAsia="es-PE"/>
      </w:rPr>
      <w:drawing>
        <wp:inline distT="0" distB="0" distL="0" distR="0">
          <wp:extent cx="4978400" cy="1143000"/>
          <wp:effectExtent l="0" t="0" r="0" b="0"/>
          <wp:docPr id="1" name="Imagen 1"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PC-Laureate col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8400" cy="1143000"/>
                  </a:xfrm>
                  <a:prstGeom prst="rect">
                    <a:avLst/>
                  </a:prstGeom>
                  <a:noFill/>
                  <a:ln>
                    <a:noFill/>
                  </a:ln>
                </pic:spPr>
              </pic:pic>
            </a:graphicData>
          </a:graphic>
        </wp:inline>
      </w:drawing>
    </w:r>
  </w:p>
  <w:p w:rsidR="0096688C" w:rsidRPr="001729C4" w:rsidRDefault="0096688C" w:rsidP="0060122A">
    <w:pPr>
      <w:pBdr>
        <w:bottom w:val="single" w:sz="12" w:space="1" w:color="auto"/>
      </w:pBdr>
      <w:spacing w:after="0" w:line="360" w:lineRule="auto"/>
      <w:rPr>
        <w:rFonts w:ascii="Arial" w:hAnsi="Arial" w:cs="Arial"/>
        <w:noProof/>
        <w:lang w:eastAsia="es-PE"/>
      </w:rPr>
    </w:pPr>
  </w:p>
  <w:p w:rsidR="0096688C" w:rsidRPr="001729C4" w:rsidRDefault="0096688C" w:rsidP="0060122A">
    <w:pPr>
      <w:spacing w:after="0" w:line="360" w:lineRule="auto"/>
      <w:jc w:val="center"/>
      <w:rPr>
        <w:rFonts w:ascii="Arial" w:hAnsi="Arial" w:cs="Arial"/>
        <w:b/>
      </w:rPr>
    </w:pPr>
  </w:p>
  <w:p w:rsidR="0096688C" w:rsidRPr="006D4D2C" w:rsidRDefault="0096688C" w:rsidP="0060122A">
    <w:pPr>
      <w:spacing w:after="0" w:line="360" w:lineRule="auto"/>
      <w:jc w:val="center"/>
      <w:rPr>
        <w:rFonts w:ascii="Arial" w:hAnsi="Arial" w:cs="Arial"/>
        <w:b/>
      </w:rPr>
    </w:pPr>
    <w:r w:rsidRPr="006D4D2C">
      <w:rPr>
        <w:rFonts w:ascii="Arial" w:hAnsi="Arial" w:cs="Arial"/>
        <w:b/>
      </w:rPr>
      <w:t xml:space="preserve">FACULTAD DE INGENIERÍA </w:t>
    </w:r>
  </w:p>
  <w:p w:rsidR="0096688C" w:rsidRDefault="0096688C"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19"/>
      <w:gridCol w:w="4784"/>
    </w:tblGrid>
    <w:tr w:rsidR="0096688C" w:rsidRPr="009C5DDB" w:rsidTr="00592200">
      <w:trPr>
        <w:trHeight w:val="844"/>
      </w:trPr>
      <w:tc>
        <w:tcPr>
          <w:tcW w:w="4219" w:type="dxa"/>
          <w:vAlign w:val="center"/>
        </w:tcPr>
        <w:tbl>
          <w:tblPr>
            <w:tblW w:w="2694" w:type="dxa"/>
            <w:tblLayout w:type="fixed"/>
            <w:tblLook w:val="00A0" w:firstRow="1" w:lastRow="0" w:firstColumn="1" w:lastColumn="0" w:noHBand="0" w:noVBand="0"/>
          </w:tblPr>
          <w:tblGrid>
            <w:gridCol w:w="2694"/>
          </w:tblGrid>
          <w:tr w:rsidR="0096688C" w:rsidRPr="009C5DDB" w:rsidTr="009D5735">
            <w:trPr>
              <w:trHeight w:val="1021"/>
            </w:trPr>
            <w:tc>
              <w:tcPr>
                <w:tcW w:w="2694" w:type="dxa"/>
                <w:vAlign w:val="center"/>
              </w:tcPr>
              <w:p w:rsidR="0096688C" w:rsidRPr="00206229" w:rsidRDefault="0096688C" w:rsidP="009D5735">
                <w:pPr>
                  <w:jc w:val="center"/>
                  <w:rPr>
                    <w:rFonts w:ascii="Arial" w:hAnsi="Arial" w:cs="Arial"/>
                    <w:sz w:val="18"/>
                    <w:szCs w:val="18"/>
                  </w:rPr>
                </w:pPr>
                <w:r>
                  <w:rPr>
                    <w:rFonts w:ascii="Arial" w:hAnsi="Arial" w:cs="Arial"/>
                    <w:b/>
                  </w:rPr>
                  <w:t>TMD</w:t>
                </w:r>
              </w:p>
            </w:tc>
          </w:tr>
        </w:tbl>
        <w:p w:rsidR="0096688C" w:rsidRPr="009A3274" w:rsidRDefault="0096688C"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96688C" w:rsidRPr="009A3274" w:rsidRDefault="0096688C"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96688C" w:rsidRDefault="0096688C"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96688C"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96688C" w:rsidRPr="009C5DDB" w:rsidTr="002335AD">
            <w:trPr>
              <w:trHeight w:val="1021"/>
            </w:trPr>
            <w:tc>
              <w:tcPr>
                <w:tcW w:w="2694" w:type="dxa"/>
                <w:vAlign w:val="center"/>
              </w:tcPr>
              <w:p w:rsidR="0096688C" w:rsidRPr="00206229" w:rsidRDefault="0096688C" w:rsidP="002335AD">
                <w:pPr>
                  <w:jc w:val="center"/>
                  <w:rPr>
                    <w:rFonts w:ascii="Arial" w:hAnsi="Arial" w:cs="Arial"/>
                    <w:sz w:val="18"/>
                    <w:szCs w:val="18"/>
                  </w:rPr>
                </w:pPr>
                <w:r>
                  <w:rPr>
                    <w:rFonts w:ascii="Arial" w:hAnsi="Arial" w:cs="Arial"/>
                    <w:b/>
                  </w:rPr>
                  <w:t>TMD</w:t>
                </w:r>
              </w:p>
            </w:tc>
          </w:tr>
        </w:tbl>
        <w:p w:rsidR="0096688C" w:rsidRPr="009A3274" w:rsidRDefault="0096688C"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96688C" w:rsidRPr="009A3274" w:rsidRDefault="0096688C"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96688C" w:rsidRDefault="0096688C"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8D6402E"/>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4E0751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BBC284A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720E048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E9C6E3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390E00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2204DF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C0010A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1E4216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7EC00C96"/>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FFFFFFFF">
      <w:start w:val="1"/>
      <w:numFmt w:val="bullet"/>
      <w:lvlText w:val="●"/>
      <w:lvlJc w:val="left"/>
      <w:pPr>
        <w:tabs>
          <w:tab w:val="num" w:pos="0"/>
        </w:tabs>
        <w:ind w:left="1080" w:hanging="720"/>
      </w:pPr>
      <w:rPr>
        <w:rFonts w:ascii="Arial" w:eastAsia="Arial" w:hAnsi="Arial" w:cs="Arial"/>
        <w:b w:val="0"/>
        <w:bCs w:val="0"/>
        <w:i w:val="0"/>
        <w:iCs w:val="0"/>
        <w:strike w:val="0"/>
        <w:color w:val="000000"/>
        <w:sz w:val="20"/>
        <w:szCs w:val="20"/>
        <w:u w:val="none"/>
      </w:rPr>
    </w:lvl>
    <w:lvl w:ilvl="1" w:tplc="FFFFFFFF">
      <w:start w:val="1"/>
      <w:numFmt w:val="bullet"/>
      <w:lvlText w:val="○"/>
      <w:lvlJc w:val="left"/>
      <w:pPr>
        <w:tabs>
          <w:tab w:val="num" w:pos="0"/>
        </w:tabs>
        <w:ind w:left="1800" w:hanging="720"/>
      </w:pPr>
      <w:rPr>
        <w:rFonts w:ascii="Courier New" w:eastAsia="Courier New" w:hAnsi="Courier New" w:cs="Courier New"/>
        <w:b w:val="0"/>
        <w:bCs w:val="0"/>
        <w:i w:val="0"/>
        <w:iCs w:val="0"/>
        <w:strike w:val="0"/>
        <w:color w:val="000000"/>
        <w:sz w:val="20"/>
        <w:szCs w:val="20"/>
        <w:u w:val="none"/>
      </w:rPr>
    </w:lvl>
    <w:lvl w:ilvl="2" w:tplc="FFFFFFFF">
      <w:start w:val="1"/>
      <w:numFmt w:val="bullet"/>
      <w:lvlText w:val="■"/>
      <w:lvlJc w:val="right"/>
      <w:pPr>
        <w:tabs>
          <w:tab w:val="num" w:pos="0"/>
        </w:tabs>
        <w:ind w:left="2520" w:hanging="540"/>
      </w:pPr>
      <w:rPr>
        <w:rFonts w:ascii="Verdana" w:eastAsia="Verdana" w:hAnsi="Verdana" w:cs="Verdana"/>
        <w:b w:val="0"/>
        <w:bCs w:val="0"/>
        <w:i w:val="0"/>
        <w:iCs w:val="0"/>
        <w:strike w:val="0"/>
        <w:color w:val="000000"/>
        <w:sz w:val="20"/>
        <w:szCs w:val="20"/>
        <w:u w:val="none"/>
      </w:rPr>
    </w:lvl>
    <w:lvl w:ilvl="3" w:tplc="FFFFFFFF">
      <w:start w:val="1"/>
      <w:numFmt w:val="bullet"/>
      <w:lvlText w:val="●"/>
      <w:lvlJc w:val="left"/>
      <w:pPr>
        <w:tabs>
          <w:tab w:val="num" w:pos="0"/>
        </w:tabs>
        <w:ind w:left="3240" w:hanging="720"/>
      </w:pPr>
      <w:rPr>
        <w:rFonts w:ascii="Verdana" w:eastAsia="Verdana" w:hAnsi="Verdana" w:cs="Verdana"/>
        <w:b w:val="0"/>
        <w:bCs w:val="0"/>
        <w:i w:val="0"/>
        <w:iCs w:val="0"/>
        <w:strike w:val="0"/>
        <w:color w:val="000000"/>
        <w:sz w:val="20"/>
        <w:szCs w:val="20"/>
        <w:u w:val="none"/>
      </w:rPr>
    </w:lvl>
    <w:lvl w:ilvl="4" w:tplc="FFFFFFFF">
      <w:start w:val="1"/>
      <w:numFmt w:val="bullet"/>
      <w:lvlText w:val="○"/>
      <w:lvlJc w:val="left"/>
      <w:pPr>
        <w:tabs>
          <w:tab w:val="num" w:pos="0"/>
        </w:tabs>
        <w:ind w:left="3960" w:hanging="720"/>
      </w:pPr>
      <w:rPr>
        <w:rFonts w:ascii="Courier New" w:eastAsia="Courier New" w:hAnsi="Courier New" w:cs="Courier New"/>
        <w:b w:val="0"/>
        <w:bCs w:val="0"/>
        <w:i w:val="0"/>
        <w:iCs w:val="0"/>
        <w:strike w:val="0"/>
        <w:color w:val="000000"/>
        <w:sz w:val="20"/>
        <w:szCs w:val="20"/>
        <w:u w:val="none"/>
      </w:rPr>
    </w:lvl>
    <w:lvl w:ilvl="5" w:tplc="FFFFFFFF">
      <w:start w:val="1"/>
      <w:numFmt w:val="bullet"/>
      <w:lvlText w:val="■"/>
      <w:lvlJc w:val="right"/>
      <w:pPr>
        <w:tabs>
          <w:tab w:val="num" w:pos="0"/>
        </w:tabs>
        <w:ind w:left="4680" w:hanging="540"/>
      </w:pPr>
      <w:rPr>
        <w:rFonts w:ascii="Verdana" w:eastAsia="Verdana" w:hAnsi="Verdana" w:cs="Verdana"/>
        <w:b w:val="0"/>
        <w:bCs w:val="0"/>
        <w:i w:val="0"/>
        <w:iCs w:val="0"/>
        <w:strike w:val="0"/>
        <w:color w:val="000000"/>
        <w:sz w:val="20"/>
        <w:szCs w:val="20"/>
        <w:u w:val="none"/>
      </w:rPr>
    </w:lvl>
    <w:lvl w:ilvl="6" w:tplc="FFFFFFFF">
      <w:start w:val="1"/>
      <w:numFmt w:val="bullet"/>
      <w:lvlText w:val="●"/>
      <w:lvlJc w:val="left"/>
      <w:pPr>
        <w:tabs>
          <w:tab w:val="num" w:pos="0"/>
        </w:tabs>
        <w:ind w:left="5400" w:hanging="720"/>
      </w:pPr>
      <w:rPr>
        <w:rFonts w:ascii="Verdana" w:eastAsia="Verdana" w:hAnsi="Verdana" w:cs="Verdana"/>
        <w:b w:val="0"/>
        <w:bCs w:val="0"/>
        <w:i w:val="0"/>
        <w:iCs w:val="0"/>
        <w:strike w:val="0"/>
        <w:color w:val="000000"/>
        <w:sz w:val="20"/>
        <w:szCs w:val="20"/>
        <w:u w:val="none"/>
      </w:rPr>
    </w:lvl>
    <w:lvl w:ilvl="7" w:tplc="FFFFFFFF">
      <w:start w:val="1"/>
      <w:numFmt w:val="bullet"/>
      <w:lvlText w:val="○"/>
      <w:lvlJc w:val="left"/>
      <w:pPr>
        <w:tabs>
          <w:tab w:val="num" w:pos="0"/>
        </w:tabs>
        <w:ind w:left="6120" w:hanging="720"/>
      </w:pPr>
      <w:rPr>
        <w:rFonts w:ascii="Courier New" w:eastAsia="Courier New" w:hAnsi="Courier New" w:cs="Courier New"/>
        <w:b w:val="0"/>
        <w:bCs w:val="0"/>
        <w:i w:val="0"/>
        <w:iCs w:val="0"/>
        <w:strike w:val="0"/>
        <w:color w:val="000000"/>
        <w:sz w:val="20"/>
        <w:szCs w:val="20"/>
        <w:u w:val="none"/>
      </w:rPr>
    </w:lvl>
    <w:lvl w:ilvl="8" w:tplc="FFFFFFFF">
      <w:start w:val="1"/>
      <w:numFmt w:val="bullet"/>
      <w:lvlText w:val="■"/>
      <w:lvlJc w:val="right"/>
      <w:pPr>
        <w:tabs>
          <w:tab w:val="num" w:pos="0"/>
        </w:tabs>
        <w:ind w:left="6840" w:hanging="540"/>
      </w:pPr>
      <w:rPr>
        <w:rFonts w:ascii="Verdana" w:eastAsia="Verdana" w:hAnsi="Verdana" w:cs="Verdana"/>
        <w:b w:val="0"/>
        <w:bCs w:val="0"/>
        <w:i w:val="0"/>
        <w:iCs w:val="0"/>
        <w:strike w:val="0"/>
        <w:color w:val="000000"/>
        <w:sz w:val="20"/>
        <w:szCs w:val="20"/>
        <w:u w:val="none"/>
      </w:rPr>
    </w:lvl>
  </w:abstractNum>
  <w:abstractNum w:abstractNumId="11">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bCs/>
        <w:i w:val="0"/>
        <w:iCs w:val="0"/>
        <w:strike w:val="0"/>
        <w:color w:val="000000"/>
        <w:sz w:val="20"/>
        <w:szCs w:val="20"/>
        <w:u w:val="none"/>
      </w:rPr>
    </w:lvl>
    <w:lvl w:ilvl="1" w:tplc="FFFFFFFF">
      <w:start w:val="1"/>
      <w:numFmt w:val="bullet"/>
      <w:lvlText w:val="○"/>
      <w:lvlJc w:val="left"/>
      <w:pPr>
        <w:tabs>
          <w:tab w:val="num" w:pos="1080"/>
        </w:tabs>
        <w:ind w:left="1440" w:hanging="360"/>
      </w:pPr>
      <w:rPr>
        <w:rFonts w:ascii="Arial" w:eastAsia="Arial" w:hAnsi="Arial" w:cs="Arial"/>
        <w:b/>
        <w:bCs/>
        <w:i w:val="0"/>
        <w:iCs w:val="0"/>
        <w:strike w:val="0"/>
        <w:color w:val="000000"/>
        <w:sz w:val="20"/>
        <w:szCs w:val="20"/>
        <w:u w:val="none"/>
      </w:rPr>
    </w:lvl>
    <w:lvl w:ilvl="2" w:tplc="FFFFFFFF">
      <w:start w:val="1"/>
      <w:numFmt w:val="bullet"/>
      <w:lvlText w:val="■"/>
      <w:lvlJc w:val="right"/>
      <w:pPr>
        <w:tabs>
          <w:tab w:val="num" w:pos="1800"/>
        </w:tabs>
        <w:ind w:left="2160" w:hanging="180"/>
      </w:pPr>
      <w:rPr>
        <w:rFonts w:ascii="Arial" w:eastAsia="Arial" w:hAnsi="Arial" w:cs="Arial"/>
        <w:b/>
        <w:bCs/>
        <w:i w:val="0"/>
        <w:iCs w:val="0"/>
        <w:strike w:val="0"/>
        <w:color w:val="000000"/>
        <w:sz w:val="20"/>
        <w:szCs w:val="20"/>
        <w:u w:val="none"/>
      </w:rPr>
    </w:lvl>
    <w:lvl w:ilvl="3" w:tplc="FFFFFFFF">
      <w:start w:val="1"/>
      <w:numFmt w:val="bullet"/>
      <w:lvlText w:val="●"/>
      <w:lvlJc w:val="left"/>
      <w:pPr>
        <w:tabs>
          <w:tab w:val="num" w:pos="2520"/>
        </w:tabs>
        <w:ind w:left="2880" w:hanging="360"/>
      </w:pPr>
      <w:rPr>
        <w:rFonts w:ascii="Arial" w:eastAsia="Arial" w:hAnsi="Arial" w:cs="Arial"/>
        <w:b/>
        <w:bCs/>
        <w:i w:val="0"/>
        <w:iCs w:val="0"/>
        <w:strike w:val="0"/>
        <w:color w:val="000000"/>
        <w:sz w:val="20"/>
        <w:szCs w:val="20"/>
        <w:u w:val="none"/>
      </w:rPr>
    </w:lvl>
    <w:lvl w:ilvl="4" w:tplc="FFFFFFFF">
      <w:start w:val="1"/>
      <w:numFmt w:val="bullet"/>
      <w:lvlText w:val="○"/>
      <w:lvlJc w:val="left"/>
      <w:pPr>
        <w:tabs>
          <w:tab w:val="num" w:pos="3240"/>
        </w:tabs>
        <w:ind w:left="3600" w:hanging="360"/>
      </w:pPr>
      <w:rPr>
        <w:rFonts w:ascii="Arial" w:eastAsia="Arial" w:hAnsi="Arial" w:cs="Arial"/>
        <w:b/>
        <w:bCs/>
        <w:i w:val="0"/>
        <w:iCs w:val="0"/>
        <w:strike w:val="0"/>
        <w:color w:val="000000"/>
        <w:sz w:val="20"/>
        <w:szCs w:val="20"/>
        <w:u w:val="none"/>
      </w:rPr>
    </w:lvl>
    <w:lvl w:ilvl="5" w:tplc="FFFFFFFF">
      <w:start w:val="1"/>
      <w:numFmt w:val="bullet"/>
      <w:lvlText w:val="■"/>
      <w:lvlJc w:val="right"/>
      <w:pPr>
        <w:tabs>
          <w:tab w:val="num" w:pos="3960"/>
        </w:tabs>
        <w:ind w:left="4320" w:hanging="180"/>
      </w:pPr>
      <w:rPr>
        <w:rFonts w:ascii="Arial" w:eastAsia="Arial" w:hAnsi="Arial" w:cs="Arial"/>
        <w:b/>
        <w:bCs/>
        <w:i w:val="0"/>
        <w:iCs w:val="0"/>
        <w:strike w:val="0"/>
        <w:color w:val="000000"/>
        <w:sz w:val="20"/>
        <w:szCs w:val="20"/>
        <w:u w:val="none"/>
      </w:rPr>
    </w:lvl>
    <w:lvl w:ilvl="6" w:tplc="FFFFFFFF">
      <w:start w:val="1"/>
      <w:numFmt w:val="bullet"/>
      <w:lvlText w:val="●"/>
      <w:lvlJc w:val="left"/>
      <w:pPr>
        <w:tabs>
          <w:tab w:val="num" w:pos="4680"/>
        </w:tabs>
        <w:ind w:left="5040" w:hanging="360"/>
      </w:pPr>
      <w:rPr>
        <w:rFonts w:ascii="Arial" w:eastAsia="Arial" w:hAnsi="Arial" w:cs="Arial"/>
        <w:b/>
        <w:bCs/>
        <w:i w:val="0"/>
        <w:iCs w:val="0"/>
        <w:strike w:val="0"/>
        <w:color w:val="000000"/>
        <w:sz w:val="20"/>
        <w:szCs w:val="20"/>
        <w:u w:val="none"/>
      </w:rPr>
    </w:lvl>
    <w:lvl w:ilvl="7" w:tplc="FFFFFFFF">
      <w:start w:val="1"/>
      <w:numFmt w:val="bullet"/>
      <w:lvlText w:val="○"/>
      <w:lvlJc w:val="left"/>
      <w:pPr>
        <w:tabs>
          <w:tab w:val="num" w:pos="5400"/>
        </w:tabs>
        <w:ind w:left="5760" w:hanging="360"/>
      </w:pPr>
      <w:rPr>
        <w:rFonts w:ascii="Arial" w:eastAsia="Arial" w:hAnsi="Arial" w:cs="Arial"/>
        <w:b/>
        <w:bCs/>
        <w:i w:val="0"/>
        <w:iCs w:val="0"/>
        <w:strike w:val="0"/>
        <w:color w:val="000000"/>
        <w:sz w:val="20"/>
        <w:szCs w:val="20"/>
        <w:u w:val="none"/>
      </w:rPr>
    </w:lvl>
    <w:lvl w:ilvl="8" w:tplc="FFFFFFFF">
      <w:start w:val="1"/>
      <w:numFmt w:val="bullet"/>
      <w:lvlText w:val="■"/>
      <w:lvlJc w:val="right"/>
      <w:pPr>
        <w:tabs>
          <w:tab w:val="num" w:pos="6120"/>
        </w:tabs>
        <w:ind w:left="6480" w:hanging="180"/>
      </w:pPr>
      <w:rPr>
        <w:rFonts w:ascii="Arial" w:eastAsia="Arial" w:hAnsi="Arial" w:cs="Arial"/>
        <w:b/>
        <w:bCs/>
        <w:i w:val="0"/>
        <w:iCs w:val="0"/>
        <w:strike w:val="0"/>
        <w:color w:val="000000"/>
        <w:sz w:val="20"/>
        <w:szCs w:val="20"/>
        <w:u w:val="none"/>
      </w:rPr>
    </w:lvl>
  </w:abstractNum>
  <w:abstractNum w:abstractNumId="12">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bCs/>
        <w:i w:val="0"/>
        <w:iCs w:val="0"/>
        <w:strike w:val="0"/>
        <w:color w:val="000000"/>
        <w:sz w:val="20"/>
        <w:szCs w:val="20"/>
        <w:u w:val="none"/>
      </w:rPr>
    </w:lvl>
    <w:lvl w:ilvl="1" w:tplc="FFFFFFFF">
      <w:start w:val="1"/>
      <w:numFmt w:val="bullet"/>
      <w:lvlText w:val="○"/>
      <w:lvlJc w:val="left"/>
      <w:pPr>
        <w:tabs>
          <w:tab w:val="num" w:pos="1080"/>
        </w:tabs>
        <w:ind w:left="1440" w:hanging="360"/>
      </w:pPr>
      <w:rPr>
        <w:rFonts w:ascii="Arial" w:eastAsia="Arial" w:hAnsi="Arial" w:cs="Arial"/>
        <w:b/>
        <w:bCs/>
        <w:i w:val="0"/>
        <w:iCs w:val="0"/>
        <w:strike w:val="0"/>
        <w:color w:val="000000"/>
        <w:sz w:val="20"/>
        <w:szCs w:val="20"/>
        <w:u w:val="none"/>
      </w:rPr>
    </w:lvl>
    <w:lvl w:ilvl="2" w:tplc="FFFFFFFF">
      <w:start w:val="1"/>
      <w:numFmt w:val="bullet"/>
      <w:lvlText w:val="■"/>
      <w:lvlJc w:val="right"/>
      <w:pPr>
        <w:tabs>
          <w:tab w:val="num" w:pos="1800"/>
        </w:tabs>
        <w:ind w:left="2160" w:hanging="180"/>
      </w:pPr>
      <w:rPr>
        <w:rFonts w:ascii="Arial" w:eastAsia="Arial" w:hAnsi="Arial" w:cs="Arial"/>
        <w:b/>
        <w:bCs/>
        <w:i w:val="0"/>
        <w:iCs w:val="0"/>
        <w:strike w:val="0"/>
        <w:color w:val="000000"/>
        <w:sz w:val="20"/>
        <w:szCs w:val="20"/>
        <w:u w:val="none"/>
      </w:rPr>
    </w:lvl>
    <w:lvl w:ilvl="3" w:tplc="FFFFFFFF">
      <w:start w:val="1"/>
      <w:numFmt w:val="bullet"/>
      <w:lvlText w:val="●"/>
      <w:lvlJc w:val="left"/>
      <w:pPr>
        <w:tabs>
          <w:tab w:val="num" w:pos="2520"/>
        </w:tabs>
        <w:ind w:left="2880" w:hanging="360"/>
      </w:pPr>
      <w:rPr>
        <w:rFonts w:ascii="Arial" w:eastAsia="Arial" w:hAnsi="Arial" w:cs="Arial"/>
        <w:b/>
        <w:bCs/>
        <w:i w:val="0"/>
        <w:iCs w:val="0"/>
        <w:strike w:val="0"/>
        <w:color w:val="000000"/>
        <w:sz w:val="20"/>
        <w:szCs w:val="20"/>
        <w:u w:val="none"/>
      </w:rPr>
    </w:lvl>
    <w:lvl w:ilvl="4" w:tplc="FFFFFFFF">
      <w:start w:val="1"/>
      <w:numFmt w:val="bullet"/>
      <w:lvlText w:val="○"/>
      <w:lvlJc w:val="left"/>
      <w:pPr>
        <w:tabs>
          <w:tab w:val="num" w:pos="3240"/>
        </w:tabs>
        <w:ind w:left="3600" w:hanging="360"/>
      </w:pPr>
      <w:rPr>
        <w:rFonts w:ascii="Arial" w:eastAsia="Arial" w:hAnsi="Arial" w:cs="Arial"/>
        <w:b/>
        <w:bCs/>
        <w:i w:val="0"/>
        <w:iCs w:val="0"/>
        <w:strike w:val="0"/>
        <w:color w:val="000000"/>
        <w:sz w:val="20"/>
        <w:szCs w:val="20"/>
        <w:u w:val="none"/>
      </w:rPr>
    </w:lvl>
    <w:lvl w:ilvl="5" w:tplc="FFFFFFFF">
      <w:start w:val="1"/>
      <w:numFmt w:val="bullet"/>
      <w:lvlText w:val="■"/>
      <w:lvlJc w:val="right"/>
      <w:pPr>
        <w:tabs>
          <w:tab w:val="num" w:pos="3960"/>
        </w:tabs>
        <w:ind w:left="4320" w:hanging="180"/>
      </w:pPr>
      <w:rPr>
        <w:rFonts w:ascii="Arial" w:eastAsia="Arial" w:hAnsi="Arial" w:cs="Arial"/>
        <w:b/>
        <w:bCs/>
        <w:i w:val="0"/>
        <w:iCs w:val="0"/>
        <w:strike w:val="0"/>
        <w:color w:val="000000"/>
        <w:sz w:val="20"/>
        <w:szCs w:val="20"/>
        <w:u w:val="none"/>
      </w:rPr>
    </w:lvl>
    <w:lvl w:ilvl="6" w:tplc="FFFFFFFF">
      <w:start w:val="1"/>
      <w:numFmt w:val="bullet"/>
      <w:lvlText w:val="●"/>
      <w:lvlJc w:val="left"/>
      <w:pPr>
        <w:tabs>
          <w:tab w:val="num" w:pos="4680"/>
        </w:tabs>
        <w:ind w:left="5040" w:hanging="360"/>
      </w:pPr>
      <w:rPr>
        <w:rFonts w:ascii="Arial" w:eastAsia="Arial" w:hAnsi="Arial" w:cs="Arial"/>
        <w:b/>
        <w:bCs/>
        <w:i w:val="0"/>
        <w:iCs w:val="0"/>
        <w:strike w:val="0"/>
        <w:color w:val="000000"/>
        <w:sz w:val="20"/>
        <w:szCs w:val="20"/>
        <w:u w:val="none"/>
      </w:rPr>
    </w:lvl>
    <w:lvl w:ilvl="7" w:tplc="FFFFFFFF">
      <w:start w:val="1"/>
      <w:numFmt w:val="bullet"/>
      <w:lvlText w:val="○"/>
      <w:lvlJc w:val="left"/>
      <w:pPr>
        <w:tabs>
          <w:tab w:val="num" w:pos="5400"/>
        </w:tabs>
        <w:ind w:left="5760" w:hanging="360"/>
      </w:pPr>
      <w:rPr>
        <w:rFonts w:ascii="Arial" w:eastAsia="Arial" w:hAnsi="Arial" w:cs="Arial"/>
        <w:b/>
        <w:bCs/>
        <w:i w:val="0"/>
        <w:iCs w:val="0"/>
        <w:strike w:val="0"/>
        <w:color w:val="000000"/>
        <w:sz w:val="20"/>
        <w:szCs w:val="20"/>
        <w:u w:val="none"/>
      </w:rPr>
    </w:lvl>
    <w:lvl w:ilvl="8" w:tplc="FFFFFFFF">
      <w:start w:val="1"/>
      <w:numFmt w:val="bullet"/>
      <w:lvlText w:val="■"/>
      <w:lvlJc w:val="right"/>
      <w:pPr>
        <w:tabs>
          <w:tab w:val="num" w:pos="6120"/>
        </w:tabs>
        <w:ind w:left="6480" w:hanging="180"/>
      </w:pPr>
      <w:rPr>
        <w:rFonts w:ascii="Arial" w:eastAsia="Arial" w:hAnsi="Arial" w:cs="Arial"/>
        <w:b/>
        <w:bCs/>
        <w:i w:val="0"/>
        <w:iCs w:val="0"/>
        <w:strike w:val="0"/>
        <w:color w:val="000000"/>
        <w:sz w:val="20"/>
        <w:szCs w:val="20"/>
        <w:u w:val="none"/>
      </w:rPr>
    </w:lvl>
  </w:abstractNum>
  <w:abstractNum w:abstractNumId="13">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bCs/>
        <w:i w:val="0"/>
        <w:iCs w:val="0"/>
        <w:strike w:val="0"/>
        <w:color w:val="000000"/>
        <w:sz w:val="20"/>
        <w:szCs w:val="20"/>
        <w:u w:val="none"/>
      </w:rPr>
    </w:lvl>
    <w:lvl w:ilvl="1" w:tplc="FFFFFFFF">
      <w:start w:val="1"/>
      <w:numFmt w:val="bullet"/>
      <w:lvlText w:val="○"/>
      <w:lvlJc w:val="left"/>
      <w:pPr>
        <w:tabs>
          <w:tab w:val="num" w:pos="1080"/>
        </w:tabs>
        <w:ind w:left="1440" w:hanging="360"/>
      </w:pPr>
      <w:rPr>
        <w:rFonts w:ascii="Arial" w:eastAsia="Arial" w:hAnsi="Arial" w:cs="Arial"/>
        <w:b/>
        <w:bCs/>
        <w:i w:val="0"/>
        <w:iCs w:val="0"/>
        <w:strike w:val="0"/>
        <w:color w:val="000000"/>
        <w:sz w:val="20"/>
        <w:szCs w:val="20"/>
        <w:u w:val="none"/>
      </w:rPr>
    </w:lvl>
    <w:lvl w:ilvl="2" w:tplc="FFFFFFFF">
      <w:start w:val="1"/>
      <w:numFmt w:val="bullet"/>
      <w:lvlText w:val="■"/>
      <w:lvlJc w:val="right"/>
      <w:pPr>
        <w:tabs>
          <w:tab w:val="num" w:pos="1800"/>
        </w:tabs>
        <w:ind w:left="2160" w:hanging="180"/>
      </w:pPr>
      <w:rPr>
        <w:rFonts w:ascii="Arial" w:eastAsia="Arial" w:hAnsi="Arial" w:cs="Arial"/>
        <w:b/>
        <w:bCs/>
        <w:i w:val="0"/>
        <w:iCs w:val="0"/>
        <w:strike w:val="0"/>
        <w:color w:val="000000"/>
        <w:sz w:val="20"/>
        <w:szCs w:val="20"/>
        <w:u w:val="none"/>
      </w:rPr>
    </w:lvl>
    <w:lvl w:ilvl="3" w:tplc="FFFFFFFF">
      <w:start w:val="1"/>
      <w:numFmt w:val="bullet"/>
      <w:lvlText w:val="●"/>
      <w:lvlJc w:val="left"/>
      <w:pPr>
        <w:tabs>
          <w:tab w:val="num" w:pos="2520"/>
        </w:tabs>
        <w:ind w:left="2880" w:hanging="360"/>
      </w:pPr>
      <w:rPr>
        <w:rFonts w:ascii="Arial" w:eastAsia="Arial" w:hAnsi="Arial" w:cs="Arial"/>
        <w:b/>
        <w:bCs/>
        <w:i w:val="0"/>
        <w:iCs w:val="0"/>
        <w:strike w:val="0"/>
        <w:color w:val="000000"/>
        <w:sz w:val="20"/>
        <w:szCs w:val="20"/>
        <w:u w:val="none"/>
      </w:rPr>
    </w:lvl>
    <w:lvl w:ilvl="4" w:tplc="FFFFFFFF">
      <w:start w:val="1"/>
      <w:numFmt w:val="bullet"/>
      <w:lvlText w:val="○"/>
      <w:lvlJc w:val="left"/>
      <w:pPr>
        <w:tabs>
          <w:tab w:val="num" w:pos="3240"/>
        </w:tabs>
        <w:ind w:left="3600" w:hanging="360"/>
      </w:pPr>
      <w:rPr>
        <w:rFonts w:ascii="Arial" w:eastAsia="Arial" w:hAnsi="Arial" w:cs="Arial"/>
        <w:b/>
        <w:bCs/>
        <w:i w:val="0"/>
        <w:iCs w:val="0"/>
        <w:strike w:val="0"/>
        <w:color w:val="000000"/>
        <w:sz w:val="20"/>
        <w:szCs w:val="20"/>
        <w:u w:val="none"/>
      </w:rPr>
    </w:lvl>
    <w:lvl w:ilvl="5" w:tplc="FFFFFFFF">
      <w:start w:val="1"/>
      <w:numFmt w:val="bullet"/>
      <w:lvlText w:val="■"/>
      <w:lvlJc w:val="right"/>
      <w:pPr>
        <w:tabs>
          <w:tab w:val="num" w:pos="3960"/>
        </w:tabs>
        <w:ind w:left="4320" w:hanging="180"/>
      </w:pPr>
      <w:rPr>
        <w:rFonts w:ascii="Arial" w:eastAsia="Arial" w:hAnsi="Arial" w:cs="Arial"/>
        <w:b/>
        <w:bCs/>
        <w:i w:val="0"/>
        <w:iCs w:val="0"/>
        <w:strike w:val="0"/>
        <w:color w:val="000000"/>
        <w:sz w:val="20"/>
        <w:szCs w:val="20"/>
        <w:u w:val="none"/>
      </w:rPr>
    </w:lvl>
    <w:lvl w:ilvl="6" w:tplc="FFFFFFFF">
      <w:start w:val="1"/>
      <w:numFmt w:val="bullet"/>
      <w:lvlText w:val="●"/>
      <w:lvlJc w:val="left"/>
      <w:pPr>
        <w:tabs>
          <w:tab w:val="num" w:pos="4680"/>
        </w:tabs>
        <w:ind w:left="5040" w:hanging="360"/>
      </w:pPr>
      <w:rPr>
        <w:rFonts w:ascii="Arial" w:eastAsia="Arial" w:hAnsi="Arial" w:cs="Arial"/>
        <w:b/>
        <w:bCs/>
        <w:i w:val="0"/>
        <w:iCs w:val="0"/>
        <w:strike w:val="0"/>
        <w:color w:val="000000"/>
        <w:sz w:val="20"/>
        <w:szCs w:val="20"/>
        <w:u w:val="none"/>
      </w:rPr>
    </w:lvl>
    <w:lvl w:ilvl="7" w:tplc="FFFFFFFF">
      <w:start w:val="1"/>
      <w:numFmt w:val="bullet"/>
      <w:lvlText w:val="○"/>
      <w:lvlJc w:val="left"/>
      <w:pPr>
        <w:tabs>
          <w:tab w:val="num" w:pos="5400"/>
        </w:tabs>
        <w:ind w:left="5760" w:hanging="360"/>
      </w:pPr>
      <w:rPr>
        <w:rFonts w:ascii="Arial" w:eastAsia="Arial" w:hAnsi="Arial" w:cs="Arial"/>
        <w:b/>
        <w:bCs/>
        <w:i w:val="0"/>
        <w:iCs w:val="0"/>
        <w:strike w:val="0"/>
        <w:color w:val="000000"/>
        <w:sz w:val="20"/>
        <w:szCs w:val="20"/>
        <w:u w:val="none"/>
      </w:rPr>
    </w:lvl>
    <w:lvl w:ilvl="8" w:tplc="FFFFFFFF">
      <w:start w:val="1"/>
      <w:numFmt w:val="bullet"/>
      <w:lvlText w:val="■"/>
      <w:lvlJc w:val="right"/>
      <w:pPr>
        <w:tabs>
          <w:tab w:val="num" w:pos="6120"/>
        </w:tabs>
        <w:ind w:left="6480" w:hanging="180"/>
      </w:pPr>
      <w:rPr>
        <w:rFonts w:ascii="Arial" w:eastAsia="Arial" w:hAnsi="Arial" w:cs="Arial"/>
        <w:b/>
        <w:bCs/>
        <w:i w:val="0"/>
        <w:iCs w:val="0"/>
        <w:strike w:val="0"/>
        <w:color w:val="000000"/>
        <w:sz w:val="20"/>
        <w:szCs w:val="20"/>
        <w:u w:val="none"/>
      </w:rPr>
    </w:lvl>
  </w:abstractNum>
  <w:abstractNum w:abstractNumId="14">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5">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6">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7">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8">
    <w:nsid w:val="152E2C82"/>
    <w:multiLevelType w:val="hybridMultilevel"/>
    <w:tmpl w:val="6A78D7E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7537B19"/>
    <w:multiLevelType w:val="hybridMultilevel"/>
    <w:tmpl w:val="12466B30"/>
    <w:lvl w:ilvl="0" w:tplc="B96E49AE">
      <w:numFmt w:val="bullet"/>
      <w:lvlText w:val=""/>
      <w:lvlJc w:val="left"/>
      <w:pPr>
        <w:ind w:left="786" w:hanging="360"/>
      </w:pPr>
      <w:rPr>
        <w:rFonts w:ascii="Symbol" w:eastAsia="Arial" w:hAnsi="Symbol" w:cs="Aria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0">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1">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22">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23">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258A505C"/>
    <w:multiLevelType w:val="multilevel"/>
    <w:tmpl w:val="FA6A7C8A"/>
    <w:lvl w:ilvl="0">
      <w:start w:val="7"/>
      <w:numFmt w:val="decimal"/>
      <w:lvlText w:val="%1."/>
      <w:lvlJc w:val="left"/>
      <w:pPr>
        <w:ind w:left="360" w:hanging="360"/>
      </w:pPr>
      <w:rPr>
        <w:rFonts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7">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8">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9">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0">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1">
    <w:nsid w:val="4A2A6D4E"/>
    <w:multiLevelType w:val="hybridMultilevel"/>
    <w:tmpl w:val="373073F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D51596E"/>
    <w:multiLevelType w:val="hybridMultilevel"/>
    <w:tmpl w:val="7438246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5C0503DF"/>
    <w:multiLevelType w:val="multilevel"/>
    <w:tmpl w:val="DFCC145E"/>
    <w:lvl w:ilvl="0">
      <w:start w:val="1"/>
      <w:numFmt w:val="decimal"/>
      <w:lvlText w:val="%1."/>
      <w:lvlJc w:val="left"/>
      <w:pPr>
        <w:tabs>
          <w:tab w:val="num" w:pos="360"/>
        </w:tabs>
        <w:ind w:left="36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36">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3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7"/>
  </w:num>
  <w:num w:numId="2">
    <w:abstractNumId w:val="22"/>
  </w:num>
  <w:num w:numId="3">
    <w:abstractNumId w:val="25"/>
  </w:num>
  <w:num w:numId="4">
    <w:abstractNumId w:val="16"/>
  </w:num>
  <w:num w:numId="5">
    <w:abstractNumId w:val="20"/>
  </w:num>
  <w:num w:numId="6">
    <w:abstractNumId w:val="29"/>
  </w:num>
  <w:num w:numId="7">
    <w:abstractNumId w:val="14"/>
  </w:num>
  <w:num w:numId="8">
    <w:abstractNumId w:val="28"/>
  </w:num>
  <w:num w:numId="9">
    <w:abstractNumId w:val="26"/>
  </w:num>
  <w:num w:numId="10">
    <w:abstractNumId w:val="23"/>
  </w:num>
  <w:num w:numId="11">
    <w:abstractNumId w:val="38"/>
  </w:num>
  <w:num w:numId="12">
    <w:abstractNumId w:val="21"/>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30"/>
  </w:num>
  <w:num w:numId="24">
    <w:abstractNumId w:val="15"/>
  </w:num>
  <w:num w:numId="25">
    <w:abstractNumId w:val="17"/>
  </w:num>
  <w:num w:numId="26">
    <w:abstractNumId w:val="37"/>
  </w:num>
  <w:num w:numId="27">
    <w:abstractNumId w:val="35"/>
  </w:num>
  <w:num w:numId="28">
    <w:abstractNumId w:val="36"/>
  </w:num>
  <w:num w:numId="29">
    <w:abstractNumId w:val="18"/>
  </w:num>
  <w:num w:numId="30">
    <w:abstractNumId w:val="24"/>
  </w:num>
  <w:num w:numId="31">
    <w:abstractNumId w:val="34"/>
  </w:num>
  <w:num w:numId="32">
    <w:abstractNumId w:val="32"/>
  </w:num>
  <w:num w:numId="33">
    <w:abstractNumId w:val="33"/>
  </w:num>
  <w:num w:numId="34">
    <w:abstractNumId w:val="31"/>
  </w:num>
  <w:num w:numId="35">
    <w:abstractNumId w:val="10"/>
  </w:num>
  <w:num w:numId="36">
    <w:abstractNumId w:val="19"/>
  </w:num>
  <w:num w:numId="37">
    <w:abstractNumId w:val="11"/>
  </w:num>
  <w:num w:numId="38">
    <w:abstractNumId w:val="12"/>
  </w:num>
  <w:num w:numId="39">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A31AE"/>
    <w:rsid w:val="003A4055"/>
    <w:rsid w:val="003A4624"/>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4647"/>
    <w:rsid w:val="003D475A"/>
    <w:rsid w:val="003D4980"/>
    <w:rsid w:val="003D4A67"/>
    <w:rsid w:val="003D70D3"/>
    <w:rsid w:val="003D715C"/>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80AC6"/>
    <w:rsid w:val="00480DB2"/>
    <w:rsid w:val="00482090"/>
    <w:rsid w:val="004821CA"/>
    <w:rsid w:val="004832F5"/>
    <w:rsid w:val="00484299"/>
    <w:rsid w:val="00484B35"/>
    <w:rsid w:val="004865BF"/>
    <w:rsid w:val="0048671F"/>
    <w:rsid w:val="00492AE0"/>
    <w:rsid w:val="00494DBC"/>
    <w:rsid w:val="0049683B"/>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C6908"/>
    <w:rsid w:val="005D14E4"/>
    <w:rsid w:val="005D31FF"/>
    <w:rsid w:val="005D32B5"/>
    <w:rsid w:val="005D5F0F"/>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E5"/>
    <w:rsid w:val="00770BE3"/>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268"/>
    <w:rsid w:val="00872300"/>
    <w:rsid w:val="0087255D"/>
    <w:rsid w:val="00873440"/>
    <w:rsid w:val="00873B48"/>
    <w:rsid w:val="00875AC3"/>
    <w:rsid w:val="008772A2"/>
    <w:rsid w:val="008811F1"/>
    <w:rsid w:val="0088530A"/>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7E58"/>
    <w:rsid w:val="00A524FA"/>
    <w:rsid w:val="00A53A30"/>
    <w:rsid w:val="00A53B79"/>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498B"/>
    <w:rsid w:val="00D45E8D"/>
    <w:rsid w:val="00D47409"/>
    <w:rsid w:val="00D50131"/>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2622CF"/>
    <w:pPr>
      <w:numPr>
        <w:numId w:val="1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2622CF"/>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598">
      <w:marLeft w:val="0"/>
      <w:marRight w:val="0"/>
      <w:marTop w:val="0"/>
      <w:marBottom w:val="0"/>
      <w:divBdr>
        <w:top w:val="none" w:sz="0" w:space="0" w:color="auto"/>
        <w:left w:val="none" w:sz="0" w:space="0" w:color="auto"/>
        <w:bottom w:val="none" w:sz="0" w:space="0" w:color="auto"/>
        <w:right w:val="none" w:sz="0" w:space="0" w:color="auto"/>
      </w:divBdr>
    </w:div>
    <w:div w:id="122504599">
      <w:marLeft w:val="0"/>
      <w:marRight w:val="0"/>
      <w:marTop w:val="0"/>
      <w:marBottom w:val="0"/>
      <w:divBdr>
        <w:top w:val="none" w:sz="0" w:space="0" w:color="auto"/>
        <w:left w:val="none" w:sz="0" w:space="0" w:color="auto"/>
        <w:bottom w:val="none" w:sz="0" w:space="0" w:color="auto"/>
        <w:right w:val="none" w:sz="0" w:space="0" w:color="auto"/>
      </w:divBdr>
    </w:div>
    <w:div w:id="122504600">
      <w:marLeft w:val="0"/>
      <w:marRight w:val="0"/>
      <w:marTop w:val="0"/>
      <w:marBottom w:val="0"/>
      <w:divBdr>
        <w:top w:val="none" w:sz="0" w:space="0" w:color="auto"/>
        <w:left w:val="none" w:sz="0" w:space="0" w:color="auto"/>
        <w:bottom w:val="none" w:sz="0" w:space="0" w:color="auto"/>
        <w:right w:val="none" w:sz="0" w:space="0" w:color="auto"/>
      </w:divBdr>
    </w:div>
    <w:div w:id="122504601">
      <w:marLeft w:val="0"/>
      <w:marRight w:val="0"/>
      <w:marTop w:val="0"/>
      <w:marBottom w:val="0"/>
      <w:divBdr>
        <w:top w:val="none" w:sz="0" w:space="0" w:color="auto"/>
        <w:left w:val="none" w:sz="0" w:space="0" w:color="auto"/>
        <w:bottom w:val="none" w:sz="0" w:space="0" w:color="auto"/>
        <w:right w:val="none" w:sz="0" w:space="0" w:color="auto"/>
      </w:divBdr>
    </w:div>
    <w:div w:id="122504602">
      <w:marLeft w:val="0"/>
      <w:marRight w:val="0"/>
      <w:marTop w:val="0"/>
      <w:marBottom w:val="0"/>
      <w:divBdr>
        <w:top w:val="none" w:sz="0" w:space="0" w:color="auto"/>
        <w:left w:val="none" w:sz="0" w:space="0" w:color="auto"/>
        <w:bottom w:val="none" w:sz="0" w:space="0" w:color="auto"/>
        <w:right w:val="none" w:sz="0" w:space="0" w:color="auto"/>
      </w:divBdr>
      <w:divsChild>
        <w:div w:id="122504614">
          <w:marLeft w:val="0"/>
          <w:marRight w:val="0"/>
          <w:marTop w:val="0"/>
          <w:marBottom w:val="0"/>
          <w:divBdr>
            <w:top w:val="none" w:sz="0" w:space="0" w:color="auto"/>
            <w:left w:val="none" w:sz="0" w:space="0" w:color="auto"/>
            <w:bottom w:val="none" w:sz="0" w:space="0" w:color="auto"/>
            <w:right w:val="none" w:sz="0" w:space="0" w:color="auto"/>
          </w:divBdr>
        </w:div>
      </w:divsChild>
    </w:div>
    <w:div w:id="122504603">
      <w:marLeft w:val="0"/>
      <w:marRight w:val="0"/>
      <w:marTop w:val="0"/>
      <w:marBottom w:val="0"/>
      <w:divBdr>
        <w:top w:val="none" w:sz="0" w:space="0" w:color="auto"/>
        <w:left w:val="none" w:sz="0" w:space="0" w:color="auto"/>
        <w:bottom w:val="none" w:sz="0" w:space="0" w:color="auto"/>
        <w:right w:val="none" w:sz="0" w:space="0" w:color="auto"/>
      </w:divBdr>
    </w:div>
    <w:div w:id="122504604">
      <w:marLeft w:val="0"/>
      <w:marRight w:val="0"/>
      <w:marTop w:val="0"/>
      <w:marBottom w:val="0"/>
      <w:divBdr>
        <w:top w:val="none" w:sz="0" w:space="0" w:color="auto"/>
        <w:left w:val="none" w:sz="0" w:space="0" w:color="auto"/>
        <w:bottom w:val="none" w:sz="0" w:space="0" w:color="auto"/>
        <w:right w:val="none" w:sz="0" w:space="0" w:color="auto"/>
      </w:divBdr>
    </w:div>
    <w:div w:id="122504605">
      <w:marLeft w:val="0"/>
      <w:marRight w:val="0"/>
      <w:marTop w:val="0"/>
      <w:marBottom w:val="0"/>
      <w:divBdr>
        <w:top w:val="none" w:sz="0" w:space="0" w:color="auto"/>
        <w:left w:val="none" w:sz="0" w:space="0" w:color="auto"/>
        <w:bottom w:val="none" w:sz="0" w:space="0" w:color="auto"/>
        <w:right w:val="none" w:sz="0" w:space="0" w:color="auto"/>
      </w:divBdr>
    </w:div>
    <w:div w:id="122504606">
      <w:marLeft w:val="0"/>
      <w:marRight w:val="0"/>
      <w:marTop w:val="0"/>
      <w:marBottom w:val="0"/>
      <w:divBdr>
        <w:top w:val="none" w:sz="0" w:space="0" w:color="auto"/>
        <w:left w:val="none" w:sz="0" w:space="0" w:color="auto"/>
        <w:bottom w:val="none" w:sz="0" w:space="0" w:color="auto"/>
        <w:right w:val="none" w:sz="0" w:space="0" w:color="auto"/>
      </w:divBdr>
    </w:div>
    <w:div w:id="122504607">
      <w:marLeft w:val="0"/>
      <w:marRight w:val="0"/>
      <w:marTop w:val="0"/>
      <w:marBottom w:val="0"/>
      <w:divBdr>
        <w:top w:val="none" w:sz="0" w:space="0" w:color="auto"/>
        <w:left w:val="none" w:sz="0" w:space="0" w:color="auto"/>
        <w:bottom w:val="none" w:sz="0" w:space="0" w:color="auto"/>
        <w:right w:val="none" w:sz="0" w:space="0" w:color="auto"/>
      </w:divBdr>
    </w:div>
    <w:div w:id="122504608">
      <w:marLeft w:val="0"/>
      <w:marRight w:val="0"/>
      <w:marTop w:val="0"/>
      <w:marBottom w:val="0"/>
      <w:divBdr>
        <w:top w:val="none" w:sz="0" w:space="0" w:color="auto"/>
        <w:left w:val="none" w:sz="0" w:space="0" w:color="auto"/>
        <w:bottom w:val="none" w:sz="0" w:space="0" w:color="auto"/>
        <w:right w:val="none" w:sz="0" w:space="0" w:color="auto"/>
      </w:divBdr>
    </w:div>
    <w:div w:id="122504609">
      <w:marLeft w:val="0"/>
      <w:marRight w:val="0"/>
      <w:marTop w:val="0"/>
      <w:marBottom w:val="0"/>
      <w:divBdr>
        <w:top w:val="none" w:sz="0" w:space="0" w:color="auto"/>
        <w:left w:val="none" w:sz="0" w:space="0" w:color="auto"/>
        <w:bottom w:val="none" w:sz="0" w:space="0" w:color="auto"/>
        <w:right w:val="none" w:sz="0" w:space="0" w:color="auto"/>
      </w:divBdr>
    </w:div>
    <w:div w:id="122504610">
      <w:marLeft w:val="0"/>
      <w:marRight w:val="0"/>
      <w:marTop w:val="0"/>
      <w:marBottom w:val="0"/>
      <w:divBdr>
        <w:top w:val="none" w:sz="0" w:space="0" w:color="auto"/>
        <w:left w:val="none" w:sz="0" w:space="0" w:color="auto"/>
        <w:bottom w:val="none" w:sz="0" w:space="0" w:color="auto"/>
        <w:right w:val="none" w:sz="0" w:space="0" w:color="auto"/>
      </w:divBdr>
    </w:div>
    <w:div w:id="122504611">
      <w:marLeft w:val="0"/>
      <w:marRight w:val="0"/>
      <w:marTop w:val="0"/>
      <w:marBottom w:val="0"/>
      <w:divBdr>
        <w:top w:val="none" w:sz="0" w:space="0" w:color="auto"/>
        <w:left w:val="none" w:sz="0" w:space="0" w:color="auto"/>
        <w:bottom w:val="none" w:sz="0" w:space="0" w:color="auto"/>
        <w:right w:val="none" w:sz="0" w:space="0" w:color="auto"/>
      </w:divBdr>
    </w:div>
    <w:div w:id="122504612">
      <w:marLeft w:val="0"/>
      <w:marRight w:val="0"/>
      <w:marTop w:val="0"/>
      <w:marBottom w:val="0"/>
      <w:divBdr>
        <w:top w:val="none" w:sz="0" w:space="0" w:color="auto"/>
        <w:left w:val="none" w:sz="0" w:space="0" w:color="auto"/>
        <w:bottom w:val="none" w:sz="0" w:space="0" w:color="auto"/>
        <w:right w:val="none" w:sz="0" w:space="0" w:color="auto"/>
      </w:divBdr>
    </w:div>
    <w:div w:id="122504613">
      <w:marLeft w:val="0"/>
      <w:marRight w:val="0"/>
      <w:marTop w:val="0"/>
      <w:marBottom w:val="0"/>
      <w:divBdr>
        <w:top w:val="none" w:sz="0" w:space="0" w:color="auto"/>
        <w:left w:val="none" w:sz="0" w:space="0" w:color="auto"/>
        <w:bottom w:val="none" w:sz="0" w:space="0" w:color="auto"/>
        <w:right w:val="none" w:sz="0" w:space="0" w:color="auto"/>
      </w:divBdr>
    </w:div>
    <w:div w:id="122504615">
      <w:marLeft w:val="0"/>
      <w:marRight w:val="0"/>
      <w:marTop w:val="0"/>
      <w:marBottom w:val="0"/>
      <w:divBdr>
        <w:top w:val="none" w:sz="0" w:space="0" w:color="auto"/>
        <w:left w:val="none" w:sz="0" w:space="0" w:color="auto"/>
        <w:bottom w:val="none" w:sz="0" w:space="0" w:color="auto"/>
        <w:right w:val="none" w:sz="0" w:space="0" w:color="auto"/>
      </w:divBdr>
    </w:div>
    <w:div w:id="122504616">
      <w:marLeft w:val="0"/>
      <w:marRight w:val="0"/>
      <w:marTop w:val="0"/>
      <w:marBottom w:val="0"/>
      <w:divBdr>
        <w:top w:val="none" w:sz="0" w:space="0" w:color="auto"/>
        <w:left w:val="none" w:sz="0" w:space="0" w:color="auto"/>
        <w:bottom w:val="none" w:sz="0" w:space="0" w:color="auto"/>
        <w:right w:val="none" w:sz="0" w:space="0" w:color="auto"/>
      </w:divBdr>
    </w:div>
    <w:div w:id="122504617">
      <w:marLeft w:val="0"/>
      <w:marRight w:val="0"/>
      <w:marTop w:val="0"/>
      <w:marBottom w:val="0"/>
      <w:divBdr>
        <w:top w:val="none" w:sz="0" w:space="0" w:color="auto"/>
        <w:left w:val="none" w:sz="0" w:space="0" w:color="auto"/>
        <w:bottom w:val="none" w:sz="0" w:space="0" w:color="auto"/>
        <w:right w:val="none" w:sz="0" w:space="0" w:color="auto"/>
      </w:divBdr>
    </w:div>
    <w:div w:id="122504618">
      <w:marLeft w:val="0"/>
      <w:marRight w:val="0"/>
      <w:marTop w:val="0"/>
      <w:marBottom w:val="0"/>
      <w:divBdr>
        <w:top w:val="none" w:sz="0" w:space="0" w:color="auto"/>
        <w:left w:val="none" w:sz="0" w:space="0" w:color="auto"/>
        <w:bottom w:val="none" w:sz="0" w:space="0" w:color="auto"/>
        <w:right w:val="none" w:sz="0" w:space="0" w:color="auto"/>
      </w:divBdr>
    </w:div>
    <w:div w:id="122504619">
      <w:marLeft w:val="0"/>
      <w:marRight w:val="0"/>
      <w:marTop w:val="0"/>
      <w:marBottom w:val="0"/>
      <w:divBdr>
        <w:top w:val="none" w:sz="0" w:space="0" w:color="auto"/>
        <w:left w:val="none" w:sz="0" w:space="0" w:color="auto"/>
        <w:bottom w:val="none" w:sz="0" w:space="0" w:color="auto"/>
        <w:right w:val="none" w:sz="0" w:space="0" w:color="auto"/>
      </w:divBdr>
    </w:div>
    <w:div w:id="294677732">
      <w:bodyDiv w:val="1"/>
      <w:marLeft w:val="0"/>
      <w:marRight w:val="0"/>
      <w:marTop w:val="0"/>
      <w:marBottom w:val="0"/>
      <w:divBdr>
        <w:top w:val="none" w:sz="0" w:space="0" w:color="auto"/>
        <w:left w:val="none" w:sz="0" w:space="0" w:color="auto"/>
        <w:bottom w:val="none" w:sz="0" w:space="0" w:color="auto"/>
        <w:right w:val="none" w:sz="0" w:space="0" w:color="auto"/>
      </w:divBdr>
    </w:div>
    <w:div w:id="1089232293">
      <w:bodyDiv w:val="1"/>
      <w:marLeft w:val="0"/>
      <w:marRight w:val="0"/>
      <w:marTop w:val="0"/>
      <w:marBottom w:val="0"/>
      <w:divBdr>
        <w:top w:val="none" w:sz="0" w:space="0" w:color="auto"/>
        <w:left w:val="none" w:sz="0" w:space="0" w:color="auto"/>
        <w:bottom w:val="none" w:sz="0" w:space="0" w:color="auto"/>
        <w:right w:val="none" w:sz="0" w:space="0" w:color="auto"/>
      </w:divBdr>
    </w:div>
    <w:div w:id="1090656776">
      <w:bodyDiv w:val="1"/>
      <w:marLeft w:val="0"/>
      <w:marRight w:val="0"/>
      <w:marTop w:val="0"/>
      <w:marBottom w:val="0"/>
      <w:divBdr>
        <w:top w:val="none" w:sz="0" w:space="0" w:color="auto"/>
        <w:left w:val="none" w:sz="0" w:space="0" w:color="auto"/>
        <w:bottom w:val="none" w:sz="0" w:space="0" w:color="auto"/>
        <w:right w:val="none" w:sz="0" w:space="0" w:color="auto"/>
      </w:divBdr>
    </w:div>
    <w:div w:id="1642343676">
      <w:bodyDiv w:val="1"/>
      <w:marLeft w:val="0"/>
      <w:marRight w:val="0"/>
      <w:marTop w:val="0"/>
      <w:marBottom w:val="0"/>
      <w:divBdr>
        <w:top w:val="none" w:sz="0" w:space="0" w:color="auto"/>
        <w:left w:val="none" w:sz="0" w:space="0" w:color="auto"/>
        <w:bottom w:val="none" w:sz="0" w:space="0" w:color="auto"/>
        <w:right w:val="none" w:sz="0" w:space="0" w:color="auto"/>
      </w:divBdr>
    </w:div>
    <w:div w:id="1653560963">
      <w:bodyDiv w:val="1"/>
      <w:marLeft w:val="0"/>
      <w:marRight w:val="0"/>
      <w:marTop w:val="0"/>
      <w:marBottom w:val="0"/>
      <w:divBdr>
        <w:top w:val="none" w:sz="0" w:space="0" w:color="auto"/>
        <w:left w:val="none" w:sz="0" w:space="0" w:color="auto"/>
        <w:bottom w:val="none" w:sz="0" w:space="0" w:color="auto"/>
        <w:right w:val="none" w:sz="0" w:space="0" w:color="auto"/>
      </w:divBdr>
    </w:div>
    <w:div w:id="187337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blog.bpmn.info"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www.mailxmail.com/curso-diseno-procesos-negocios/bibliografia"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72934-33EB-407E-A9BE-FF56AB6C5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Template>
  <TotalTime>134</TotalTime>
  <Pages>61</Pages>
  <Words>9030</Words>
  <Characters>49665</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58578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creator>Eduardo</dc:creator>
  <cp:lastModifiedBy>orlando alexis</cp:lastModifiedBy>
  <cp:revision>21</cp:revision>
  <cp:lastPrinted>2012-05-21T22:06:00Z</cp:lastPrinted>
  <dcterms:created xsi:type="dcterms:W3CDTF">2012-06-14T03:36:00Z</dcterms:created>
  <dcterms:modified xsi:type="dcterms:W3CDTF">2012-06-14T06:14:00Z</dcterms:modified>
</cp:coreProperties>
</file>